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BE1BAB1" w14:textId="77777777" w:rsidR="00AE52C0" w:rsidRDefault="00F1499D">
      <w:pPr>
        <w:spacing w:line="480" w:lineRule="exact"/>
        <w:rPr>
          <w:rFonts w:ascii="宋体"/>
          <w:b/>
          <w:bCs/>
          <w:sz w:val="24"/>
        </w:rPr>
      </w:pPr>
      <w:bookmarkStart w:id="0" w:name="_Toc487102575"/>
      <w:r>
        <w:rPr>
          <w:rFonts w:ascii="宋体" w:hint="eastAsia"/>
          <w:b/>
          <w:bCs/>
          <w:sz w:val="24"/>
        </w:rPr>
        <w:t>中图分类号：</w:t>
      </w:r>
      <w:r>
        <w:rPr>
          <w:rFonts w:ascii="宋体"/>
          <w:b/>
          <w:bCs/>
          <w:sz w:val="24"/>
        </w:rPr>
        <w:t xml:space="preserve">  </w:t>
      </w:r>
      <w:r>
        <w:rPr>
          <w:rFonts w:ascii="宋体" w:hint="eastAsia"/>
          <w:b/>
          <w:bCs/>
          <w:sz w:val="24"/>
        </w:rPr>
        <w:t xml:space="preserve">   </w:t>
      </w:r>
      <w:r>
        <w:rPr>
          <w:rFonts w:ascii="宋体"/>
          <w:b/>
          <w:bCs/>
          <w:sz w:val="24"/>
        </w:rPr>
        <w:t xml:space="preserve">     </w:t>
      </w:r>
      <w:r>
        <w:rPr>
          <w:rFonts w:ascii="宋体" w:hint="eastAsia"/>
          <w:b/>
          <w:bCs/>
          <w:sz w:val="24"/>
        </w:rPr>
        <w:t xml:space="preserve">         </w:t>
      </w:r>
      <w:r>
        <w:rPr>
          <w:rFonts w:ascii="宋体"/>
          <w:b/>
          <w:bCs/>
          <w:sz w:val="24"/>
        </w:rPr>
        <w:t xml:space="preserve">             </w:t>
      </w:r>
      <w:r>
        <w:rPr>
          <w:rFonts w:ascii="宋体" w:hint="eastAsia"/>
          <w:b/>
          <w:bCs/>
          <w:sz w:val="24"/>
        </w:rPr>
        <w:t>学校代码：</w:t>
      </w:r>
      <w:bookmarkEnd w:id="0"/>
      <w:r>
        <w:rPr>
          <w:rFonts w:ascii="宋体" w:hint="eastAsia"/>
          <w:b/>
          <w:bCs/>
          <w:sz w:val="24"/>
        </w:rPr>
        <w:t>1</w:t>
      </w:r>
      <w:r>
        <w:rPr>
          <w:rFonts w:ascii="宋体"/>
          <w:b/>
          <w:bCs/>
          <w:sz w:val="24"/>
        </w:rPr>
        <w:t>0621</w:t>
      </w:r>
    </w:p>
    <w:p w14:paraId="3DC3D598" w14:textId="680E28E0" w:rsidR="00AE52C0" w:rsidRDefault="00F1499D">
      <w:pPr>
        <w:spacing w:line="480" w:lineRule="exact"/>
        <w:rPr>
          <w:sz w:val="18"/>
        </w:rPr>
      </w:pPr>
      <w:r>
        <w:rPr>
          <w:rFonts w:ascii="宋体"/>
          <w:b/>
          <w:bCs/>
          <w:sz w:val="24"/>
        </w:rPr>
        <w:t>UDC</w:t>
      </w:r>
      <w:r>
        <w:rPr>
          <w:rFonts w:ascii="宋体" w:hint="eastAsia"/>
          <w:b/>
          <w:bCs/>
          <w:sz w:val="24"/>
        </w:rPr>
        <w:t>分类号：</w:t>
      </w:r>
      <w:r>
        <w:rPr>
          <w:rFonts w:ascii="宋体" w:hAnsi="宋体"/>
          <w:b/>
          <w:bCs/>
          <w:sz w:val="24"/>
        </w:rPr>
        <w:t xml:space="preserve">              </w:t>
      </w:r>
      <w:r>
        <w:rPr>
          <w:rFonts w:ascii="宋体" w:hAnsi="宋体" w:hint="eastAsia"/>
          <w:b/>
          <w:bCs/>
          <w:sz w:val="24"/>
        </w:rPr>
        <w:t xml:space="preserve"> </w:t>
      </w:r>
      <w:r>
        <w:rPr>
          <w:rFonts w:ascii="宋体" w:hAnsi="宋体"/>
          <w:b/>
          <w:bCs/>
          <w:sz w:val="24"/>
        </w:rPr>
        <w:t xml:space="preserve"> </w:t>
      </w:r>
      <w:r>
        <w:rPr>
          <w:rFonts w:ascii="宋体" w:hAnsi="宋体" w:hint="eastAsia"/>
          <w:b/>
          <w:bCs/>
          <w:sz w:val="24"/>
        </w:rPr>
        <w:t xml:space="preserve"> </w:t>
      </w:r>
      <w:r>
        <w:rPr>
          <w:rFonts w:ascii="宋体" w:hAnsi="宋体"/>
          <w:b/>
          <w:bCs/>
          <w:sz w:val="24"/>
        </w:rPr>
        <w:t xml:space="preserve"> </w:t>
      </w:r>
      <w:r>
        <w:rPr>
          <w:rFonts w:ascii="宋体" w:hAnsi="宋体" w:hint="eastAsia"/>
          <w:b/>
          <w:bCs/>
          <w:sz w:val="24"/>
        </w:rPr>
        <w:t xml:space="preserve"> </w:t>
      </w:r>
      <w:r>
        <w:rPr>
          <w:rFonts w:ascii="宋体" w:hAnsi="宋体"/>
          <w:b/>
          <w:bCs/>
          <w:sz w:val="24"/>
        </w:rPr>
        <w:t xml:space="preserve">              </w:t>
      </w:r>
      <w:r>
        <w:rPr>
          <w:rFonts w:ascii="宋体" w:hAnsi="宋体" w:hint="eastAsia"/>
          <w:b/>
          <w:bCs/>
          <w:sz w:val="24"/>
        </w:rPr>
        <w:t>密级：公开</w:t>
      </w:r>
    </w:p>
    <w:p w14:paraId="1CE60907" w14:textId="77777777" w:rsidR="00AE52C0" w:rsidRDefault="00AE52C0">
      <w:pPr>
        <w:spacing w:line="480" w:lineRule="exact"/>
        <w:jc w:val="center"/>
        <w:rPr>
          <w:rFonts w:eastAsia="黑体"/>
          <w:spacing w:val="140"/>
          <w:sz w:val="44"/>
        </w:rPr>
      </w:pPr>
    </w:p>
    <w:p w14:paraId="3FF51F18" w14:textId="77777777" w:rsidR="00AE52C0" w:rsidRDefault="00F1499D">
      <w:pPr>
        <w:jc w:val="center"/>
        <w:rPr>
          <w:rFonts w:eastAsia="黑体"/>
          <w:b/>
          <w:spacing w:val="140"/>
          <w:sz w:val="44"/>
        </w:rPr>
      </w:pPr>
      <w:r>
        <w:rPr>
          <w:rFonts w:eastAsia="黑体" w:hint="eastAsia"/>
          <w:b/>
          <w:spacing w:val="140"/>
          <w:sz w:val="44"/>
        </w:rPr>
        <w:t>成都信息工程大学</w:t>
      </w:r>
    </w:p>
    <w:p w14:paraId="39B6B57C" w14:textId="77777777" w:rsidR="00AE52C0" w:rsidRDefault="00F1499D">
      <w:pPr>
        <w:jc w:val="center"/>
        <w:rPr>
          <w:rFonts w:eastAsia="黑体"/>
          <w:b/>
          <w:spacing w:val="140"/>
          <w:sz w:val="44"/>
        </w:rPr>
      </w:pPr>
      <w:r>
        <w:rPr>
          <w:rFonts w:eastAsia="黑体" w:hint="eastAsia"/>
          <w:b/>
          <w:spacing w:val="140"/>
          <w:sz w:val="44"/>
        </w:rPr>
        <w:t>学士学位论文</w:t>
      </w:r>
    </w:p>
    <w:p w14:paraId="315D20C0" w14:textId="47930D32" w:rsidR="00AE52C0" w:rsidRDefault="00AE52C0">
      <w:pPr>
        <w:jc w:val="center"/>
        <w:rPr>
          <w:rFonts w:eastAsia="黑体"/>
          <w:spacing w:val="140"/>
          <w:sz w:val="44"/>
        </w:rPr>
      </w:pPr>
    </w:p>
    <w:p w14:paraId="5CBE4342" w14:textId="77777777" w:rsidR="00AE52C0" w:rsidRDefault="00AE52C0">
      <w:pPr>
        <w:rPr>
          <w:rFonts w:ascii="宋体" w:hAnsi="宋体" w:hint="eastAsia"/>
          <w:b/>
          <w:bCs/>
          <w:sz w:val="32"/>
          <w:szCs w:val="32"/>
        </w:rPr>
      </w:pPr>
    </w:p>
    <w:p w14:paraId="42B518AB" w14:textId="080E77F2" w:rsidR="00015782" w:rsidRPr="00015782" w:rsidRDefault="00015782" w:rsidP="00015782">
      <w:pPr>
        <w:jc w:val="center"/>
        <w:rPr>
          <w:rFonts w:ascii="宋体" w:hAnsi="宋体" w:hint="eastAsia"/>
          <w:b/>
          <w:bCs/>
          <w:sz w:val="32"/>
        </w:rPr>
      </w:pPr>
      <w:r w:rsidRPr="00015782">
        <w:rPr>
          <w:rFonts w:ascii="宋体" w:hAnsi="宋体" w:hint="eastAsia"/>
          <w:b/>
          <w:bCs/>
          <w:sz w:val="32"/>
        </w:rPr>
        <w:t>中文论文题目</w:t>
      </w:r>
    </w:p>
    <w:p w14:paraId="1C4A3A14" w14:textId="3F2F04DD" w:rsidR="00AE52C0" w:rsidRPr="00015782" w:rsidRDefault="00015782" w:rsidP="00015782">
      <w:pPr>
        <w:jc w:val="center"/>
        <w:rPr>
          <w:rFonts w:ascii="宋体" w:hAnsi="宋体" w:hint="eastAsia"/>
          <w:b/>
          <w:bCs/>
          <w:sz w:val="32"/>
        </w:rPr>
      </w:pPr>
      <w:r w:rsidRPr="00015782">
        <w:rPr>
          <w:rFonts w:ascii="宋体" w:hAnsi="宋体" w:hint="eastAsia"/>
          <w:b/>
          <w:bCs/>
          <w:sz w:val="32"/>
        </w:rPr>
        <w:t>英文论文题目</w:t>
      </w:r>
    </w:p>
    <w:p w14:paraId="66A2CB7C" w14:textId="77777777" w:rsidR="00AE52C0" w:rsidRDefault="00AE52C0">
      <w:pPr>
        <w:jc w:val="center"/>
        <w:rPr>
          <w:rFonts w:ascii="宋体" w:hAnsi="宋体" w:hint="eastAsia"/>
          <w:b/>
          <w:bCs/>
          <w:sz w:val="32"/>
        </w:rPr>
      </w:pPr>
    </w:p>
    <w:tbl>
      <w:tblPr>
        <w:tblW w:w="0" w:type="auto"/>
        <w:jc w:val="center"/>
        <w:tblLayout w:type="fixed"/>
        <w:tblLook w:val="04A0" w:firstRow="1" w:lastRow="0" w:firstColumn="1" w:lastColumn="0" w:noHBand="0" w:noVBand="1"/>
      </w:tblPr>
      <w:tblGrid>
        <w:gridCol w:w="2002"/>
        <w:gridCol w:w="3609"/>
      </w:tblGrid>
      <w:tr w:rsidR="00AE52C0" w14:paraId="3A7DB590" w14:textId="77777777">
        <w:trPr>
          <w:trHeight w:val="630"/>
          <w:jc w:val="center"/>
        </w:trPr>
        <w:tc>
          <w:tcPr>
            <w:tcW w:w="2002" w:type="dxa"/>
            <w:vAlign w:val="center"/>
          </w:tcPr>
          <w:p w14:paraId="0E65330F" w14:textId="77777777" w:rsidR="00AE52C0" w:rsidRDefault="00F1499D">
            <w:pPr>
              <w:spacing w:line="400" w:lineRule="exact"/>
              <w:jc w:val="distribute"/>
              <w:rPr>
                <w:rFonts w:ascii="仿宋_GB2312" w:eastAsia="仿宋_GB2312"/>
                <w:sz w:val="28"/>
                <w:szCs w:val="28"/>
              </w:rPr>
            </w:pPr>
            <w:r>
              <w:rPr>
                <w:rFonts w:ascii="仿宋_GB2312" w:eastAsia="仿宋_GB2312" w:hint="eastAsia"/>
                <w:sz w:val="28"/>
                <w:szCs w:val="28"/>
              </w:rPr>
              <w:t>姓名</w:t>
            </w:r>
          </w:p>
        </w:tc>
        <w:tc>
          <w:tcPr>
            <w:tcW w:w="3609" w:type="dxa"/>
            <w:tcBorders>
              <w:bottom w:val="single" w:sz="4" w:space="0" w:color="auto"/>
            </w:tcBorders>
            <w:vAlign w:val="center"/>
          </w:tcPr>
          <w:p w14:paraId="5B648636" w14:textId="77777777" w:rsidR="00AE52C0" w:rsidRDefault="00AE52C0">
            <w:pPr>
              <w:rPr>
                <w:rFonts w:ascii="仿宋_GB2312" w:eastAsia="仿宋_GB2312" w:hAnsi="仿宋" w:cs="仿宋" w:hint="eastAsia"/>
                <w:sz w:val="28"/>
                <w:szCs w:val="28"/>
              </w:rPr>
            </w:pPr>
          </w:p>
        </w:tc>
      </w:tr>
      <w:tr w:rsidR="00AE52C0" w14:paraId="55942CB3" w14:textId="77777777">
        <w:trPr>
          <w:trHeight w:val="630"/>
          <w:jc w:val="center"/>
        </w:trPr>
        <w:tc>
          <w:tcPr>
            <w:tcW w:w="2002" w:type="dxa"/>
            <w:vAlign w:val="center"/>
          </w:tcPr>
          <w:p w14:paraId="03AB1707" w14:textId="77777777" w:rsidR="00AE52C0" w:rsidRDefault="00F1499D">
            <w:pPr>
              <w:spacing w:line="400" w:lineRule="exact"/>
              <w:jc w:val="distribute"/>
              <w:rPr>
                <w:rFonts w:ascii="仿宋_GB2312" w:eastAsia="仿宋_GB2312"/>
                <w:sz w:val="28"/>
                <w:szCs w:val="28"/>
              </w:rPr>
            </w:pPr>
            <w:r>
              <w:rPr>
                <w:rFonts w:ascii="仿宋_GB2312" w:eastAsia="仿宋_GB2312" w:hint="eastAsia"/>
                <w:sz w:val="28"/>
                <w:szCs w:val="28"/>
              </w:rPr>
              <w:t>学号</w:t>
            </w:r>
          </w:p>
        </w:tc>
        <w:tc>
          <w:tcPr>
            <w:tcW w:w="3609" w:type="dxa"/>
            <w:tcBorders>
              <w:top w:val="single" w:sz="4" w:space="0" w:color="auto"/>
              <w:bottom w:val="single" w:sz="4" w:space="0" w:color="auto"/>
            </w:tcBorders>
            <w:vAlign w:val="center"/>
          </w:tcPr>
          <w:p w14:paraId="559F267B" w14:textId="77777777" w:rsidR="00AE52C0" w:rsidRDefault="00AE52C0">
            <w:pPr>
              <w:spacing w:line="400" w:lineRule="exact"/>
              <w:rPr>
                <w:rFonts w:ascii="仿宋_GB2312" w:eastAsia="仿宋_GB2312" w:hAnsi="仿宋" w:cs="仿宋" w:hint="eastAsia"/>
                <w:sz w:val="28"/>
                <w:szCs w:val="28"/>
              </w:rPr>
            </w:pPr>
          </w:p>
        </w:tc>
      </w:tr>
      <w:tr w:rsidR="00AE52C0" w14:paraId="5C59183C" w14:textId="77777777">
        <w:trPr>
          <w:trHeight w:val="630"/>
          <w:jc w:val="center"/>
        </w:trPr>
        <w:tc>
          <w:tcPr>
            <w:tcW w:w="2002" w:type="dxa"/>
            <w:vAlign w:val="center"/>
          </w:tcPr>
          <w:p w14:paraId="3083BE13" w14:textId="77777777" w:rsidR="00AE52C0" w:rsidRDefault="00F1499D">
            <w:pPr>
              <w:spacing w:line="400" w:lineRule="exact"/>
              <w:jc w:val="distribute"/>
              <w:rPr>
                <w:rFonts w:ascii="仿宋_GB2312" w:eastAsia="仿宋_GB2312"/>
                <w:sz w:val="28"/>
                <w:szCs w:val="28"/>
              </w:rPr>
            </w:pPr>
            <w:r>
              <w:rPr>
                <w:rFonts w:ascii="仿宋_GB2312" w:eastAsia="仿宋_GB2312" w:hint="eastAsia"/>
                <w:sz w:val="28"/>
                <w:szCs w:val="28"/>
              </w:rPr>
              <w:t>学院</w:t>
            </w:r>
          </w:p>
        </w:tc>
        <w:tc>
          <w:tcPr>
            <w:tcW w:w="3609" w:type="dxa"/>
            <w:tcBorders>
              <w:top w:val="single" w:sz="4" w:space="0" w:color="auto"/>
              <w:bottom w:val="single" w:sz="4" w:space="0" w:color="auto"/>
            </w:tcBorders>
            <w:vAlign w:val="center"/>
          </w:tcPr>
          <w:p w14:paraId="491F99B9" w14:textId="77777777" w:rsidR="00AE52C0" w:rsidRDefault="00AE52C0">
            <w:pPr>
              <w:spacing w:line="400" w:lineRule="exact"/>
              <w:rPr>
                <w:rFonts w:ascii="仿宋_GB2312" w:eastAsia="仿宋_GB2312" w:hAnsi="仿宋" w:cs="仿宋" w:hint="eastAsia"/>
                <w:sz w:val="28"/>
                <w:szCs w:val="28"/>
              </w:rPr>
            </w:pPr>
          </w:p>
        </w:tc>
      </w:tr>
      <w:tr w:rsidR="00AE52C0" w14:paraId="2532490E" w14:textId="77777777">
        <w:trPr>
          <w:trHeight w:val="630"/>
          <w:jc w:val="center"/>
        </w:trPr>
        <w:tc>
          <w:tcPr>
            <w:tcW w:w="2002" w:type="dxa"/>
            <w:vAlign w:val="center"/>
          </w:tcPr>
          <w:p w14:paraId="6103A151" w14:textId="77777777" w:rsidR="00AE52C0" w:rsidRDefault="00F1499D">
            <w:pPr>
              <w:spacing w:line="400" w:lineRule="exact"/>
              <w:jc w:val="distribute"/>
              <w:rPr>
                <w:rFonts w:ascii="仿宋_GB2312" w:eastAsia="仿宋_GB2312"/>
                <w:sz w:val="28"/>
                <w:szCs w:val="28"/>
              </w:rPr>
            </w:pPr>
            <w:r>
              <w:rPr>
                <w:rFonts w:ascii="仿宋_GB2312" w:eastAsia="仿宋_GB2312" w:hint="eastAsia"/>
                <w:sz w:val="28"/>
                <w:szCs w:val="28"/>
              </w:rPr>
              <w:t>专业</w:t>
            </w:r>
          </w:p>
        </w:tc>
        <w:tc>
          <w:tcPr>
            <w:tcW w:w="3609" w:type="dxa"/>
            <w:tcBorders>
              <w:top w:val="single" w:sz="4" w:space="0" w:color="auto"/>
              <w:bottom w:val="single" w:sz="4" w:space="0" w:color="auto"/>
            </w:tcBorders>
            <w:vAlign w:val="center"/>
          </w:tcPr>
          <w:p w14:paraId="6350935D" w14:textId="77777777" w:rsidR="00AE52C0" w:rsidRDefault="00AE52C0">
            <w:pPr>
              <w:spacing w:line="400" w:lineRule="exact"/>
              <w:ind w:firstLineChars="50" w:firstLine="140"/>
              <w:rPr>
                <w:rFonts w:ascii="仿宋_GB2312" w:eastAsia="仿宋_GB2312" w:hAnsi="仿宋" w:cs="仿宋" w:hint="eastAsia"/>
                <w:sz w:val="28"/>
                <w:szCs w:val="28"/>
              </w:rPr>
            </w:pPr>
          </w:p>
        </w:tc>
      </w:tr>
      <w:tr w:rsidR="00AE52C0" w14:paraId="0D3350D5" w14:textId="77777777">
        <w:trPr>
          <w:trHeight w:val="630"/>
          <w:jc w:val="center"/>
        </w:trPr>
        <w:tc>
          <w:tcPr>
            <w:tcW w:w="2002" w:type="dxa"/>
            <w:vAlign w:val="center"/>
          </w:tcPr>
          <w:p w14:paraId="152951A4" w14:textId="77777777" w:rsidR="00AE52C0" w:rsidRDefault="00F1499D">
            <w:pPr>
              <w:spacing w:line="400" w:lineRule="exact"/>
              <w:jc w:val="distribute"/>
              <w:rPr>
                <w:rFonts w:ascii="仿宋_GB2312" w:eastAsia="仿宋_GB2312"/>
                <w:sz w:val="28"/>
                <w:szCs w:val="28"/>
              </w:rPr>
            </w:pPr>
            <w:r>
              <w:rPr>
                <w:rFonts w:ascii="仿宋_GB2312" w:eastAsia="仿宋_GB2312" w:hint="eastAsia"/>
                <w:sz w:val="28"/>
                <w:szCs w:val="28"/>
              </w:rPr>
              <w:t>研究方向</w:t>
            </w:r>
          </w:p>
        </w:tc>
        <w:tc>
          <w:tcPr>
            <w:tcW w:w="3609" w:type="dxa"/>
            <w:tcBorders>
              <w:top w:val="single" w:sz="4" w:space="0" w:color="auto"/>
              <w:bottom w:val="single" w:sz="4" w:space="0" w:color="auto"/>
            </w:tcBorders>
            <w:vAlign w:val="center"/>
          </w:tcPr>
          <w:p w14:paraId="6D2DB2DA" w14:textId="77777777" w:rsidR="00AE52C0" w:rsidRDefault="00AE52C0">
            <w:pPr>
              <w:spacing w:line="400" w:lineRule="exact"/>
              <w:rPr>
                <w:rFonts w:ascii="仿宋_GB2312" w:eastAsia="仿宋_GB2312" w:hAnsi="仿宋" w:cs="仿宋" w:hint="eastAsia"/>
                <w:sz w:val="28"/>
                <w:szCs w:val="28"/>
              </w:rPr>
            </w:pPr>
          </w:p>
        </w:tc>
      </w:tr>
      <w:tr w:rsidR="00AE52C0" w14:paraId="71554E01" w14:textId="77777777">
        <w:trPr>
          <w:trHeight w:val="630"/>
          <w:jc w:val="center"/>
        </w:trPr>
        <w:tc>
          <w:tcPr>
            <w:tcW w:w="2002" w:type="dxa"/>
            <w:vAlign w:val="center"/>
          </w:tcPr>
          <w:p w14:paraId="04B0A3C5" w14:textId="77777777" w:rsidR="00AE52C0" w:rsidRDefault="00F1499D">
            <w:pPr>
              <w:spacing w:line="400" w:lineRule="exact"/>
              <w:jc w:val="distribute"/>
              <w:rPr>
                <w:rFonts w:ascii="仿宋_GB2312" w:eastAsia="仿宋_GB2312"/>
                <w:sz w:val="28"/>
                <w:szCs w:val="28"/>
              </w:rPr>
            </w:pPr>
            <w:r>
              <w:rPr>
                <w:rFonts w:ascii="仿宋_GB2312" w:eastAsia="仿宋_GB2312" w:hint="eastAsia"/>
                <w:sz w:val="28"/>
                <w:szCs w:val="28"/>
              </w:rPr>
              <w:t>指导教师</w:t>
            </w:r>
          </w:p>
        </w:tc>
        <w:tc>
          <w:tcPr>
            <w:tcW w:w="3609" w:type="dxa"/>
            <w:tcBorders>
              <w:top w:val="single" w:sz="4" w:space="0" w:color="auto"/>
              <w:bottom w:val="single" w:sz="4" w:space="0" w:color="auto"/>
            </w:tcBorders>
            <w:vAlign w:val="center"/>
          </w:tcPr>
          <w:p w14:paraId="07876C60" w14:textId="77777777" w:rsidR="00AE52C0" w:rsidRDefault="00F1499D">
            <w:pPr>
              <w:spacing w:line="400" w:lineRule="exact"/>
              <w:jc w:val="center"/>
              <w:rPr>
                <w:rFonts w:ascii="仿宋_GB2312" w:eastAsia="仿宋_GB2312" w:hAnsi="仿宋" w:cs="仿宋" w:hint="eastAsia"/>
                <w:color w:val="C0C0C0"/>
                <w:sz w:val="28"/>
                <w:szCs w:val="28"/>
              </w:rPr>
            </w:pPr>
            <w:r>
              <w:rPr>
                <w:rFonts w:ascii="仿宋_GB2312" w:eastAsia="仿宋_GB2312" w:hAnsi="仿宋" w:cs="仿宋" w:hint="eastAsia"/>
                <w:color w:val="C0C0C0"/>
                <w:sz w:val="28"/>
                <w:szCs w:val="28"/>
              </w:rPr>
              <w:t>姓名    职称</w:t>
            </w:r>
          </w:p>
        </w:tc>
      </w:tr>
      <w:tr w:rsidR="00AE52C0" w14:paraId="0E11FBAD" w14:textId="77777777">
        <w:trPr>
          <w:trHeight w:val="630"/>
          <w:jc w:val="center"/>
        </w:trPr>
        <w:tc>
          <w:tcPr>
            <w:tcW w:w="2002" w:type="dxa"/>
            <w:vAlign w:val="center"/>
          </w:tcPr>
          <w:p w14:paraId="709E5FDE" w14:textId="77777777" w:rsidR="00AE52C0" w:rsidRDefault="00F1499D">
            <w:pPr>
              <w:spacing w:line="400" w:lineRule="exact"/>
              <w:jc w:val="distribute"/>
              <w:rPr>
                <w:rFonts w:ascii="仿宋_GB2312" w:eastAsia="仿宋_GB2312"/>
                <w:sz w:val="28"/>
                <w:szCs w:val="28"/>
              </w:rPr>
            </w:pPr>
            <w:r>
              <w:rPr>
                <w:rFonts w:ascii="仿宋_GB2312" w:eastAsia="仿宋_GB2312" w:hint="eastAsia"/>
                <w:sz w:val="28"/>
                <w:szCs w:val="28"/>
              </w:rPr>
              <w:t>辅助指导教师</w:t>
            </w:r>
          </w:p>
        </w:tc>
        <w:tc>
          <w:tcPr>
            <w:tcW w:w="3609" w:type="dxa"/>
            <w:tcBorders>
              <w:top w:val="single" w:sz="4" w:space="0" w:color="auto"/>
              <w:bottom w:val="single" w:sz="4" w:space="0" w:color="auto"/>
            </w:tcBorders>
            <w:vAlign w:val="center"/>
          </w:tcPr>
          <w:p w14:paraId="06D0A9E2" w14:textId="77777777" w:rsidR="00AE52C0" w:rsidRDefault="00F1499D">
            <w:pPr>
              <w:spacing w:line="400" w:lineRule="exact"/>
              <w:jc w:val="center"/>
              <w:rPr>
                <w:rFonts w:ascii="仿宋_GB2312" w:eastAsia="仿宋_GB2312" w:hAnsi="仿宋" w:cs="仿宋" w:hint="eastAsia"/>
                <w:color w:val="C0C0C0"/>
                <w:sz w:val="28"/>
                <w:szCs w:val="28"/>
              </w:rPr>
            </w:pPr>
            <w:r>
              <w:rPr>
                <w:rFonts w:ascii="仿宋_GB2312" w:eastAsia="仿宋_GB2312" w:hAnsi="仿宋" w:cs="仿宋" w:hint="eastAsia"/>
                <w:color w:val="C0C0C0"/>
                <w:sz w:val="28"/>
                <w:szCs w:val="28"/>
              </w:rPr>
              <w:t>姓名    职称</w:t>
            </w:r>
          </w:p>
        </w:tc>
      </w:tr>
      <w:tr w:rsidR="00AE52C0" w14:paraId="316BFA48" w14:textId="77777777">
        <w:trPr>
          <w:trHeight w:val="630"/>
          <w:jc w:val="center"/>
        </w:trPr>
        <w:tc>
          <w:tcPr>
            <w:tcW w:w="2002" w:type="dxa"/>
            <w:vAlign w:val="center"/>
          </w:tcPr>
          <w:p w14:paraId="62F0D4A4" w14:textId="77777777" w:rsidR="00AE52C0" w:rsidRDefault="00F1499D">
            <w:pPr>
              <w:spacing w:line="400" w:lineRule="exact"/>
              <w:jc w:val="distribute"/>
              <w:rPr>
                <w:rFonts w:ascii="仿宋_GB2312" w:eastAsia="仿宋_GB2312"/>
                <w:sz w:val="28"/>
                <w:szCs w:val="28"/>
              </w:rPr>
            </w:pPr>
            <w:r>
              <w:rPr>
                <w:rFonts w:ascii="仿宋_GB2312" w:eastAsia="仿宋_GB2312" w:hint="eastAsia"/>
                <w:sz w:val="28"/>
                <w:szCs w:val="28"/>
              </w:rPr>
              <w:t>论文提交日期</w:t>
            </w:r>
          </w:p>
        </w:tc>
        <w:tc>
          <w:tcPr>
            <w:tcW w:w="3609" w:type="dxa"/>
            <w:tcBorders>
              <w:top w:val="single" w:sz="4" w:space="0" w:color="auto"/>
              <w:bottom w:val="single" w:sz="4" w:space="0" w:color="auto"/>
            </w:tcBorders>
            <w:vAlign w:val="center"/>
          </w:tcPr>
          <w:p w14:paraId="4C1A8BA4" w14:textId="77777777" w:rsidR="00AE52C0" w:rsidRDefault="00F1499D">
            <w:pPr>
              <w:spacing w:line="400" w:lineRule="exact"/>
              <w:rPr>
                <w:rFonts w:ascii="仿宋_GB2312" w:eastAsia="仿宋_GB2312" w:hAnsi="仿宋" w:cs="仿宋" w:hint="eastAsia"/>
                <w:sz w:val="28"/>
                <w:szCs w:val="28"/>
              </w:rPr>
            </w:pPr>
            <w:r>
              <w:rPr>
                <w:rFonts w:ascii="仿宋_GB2312" w:eastAsia="仿宋_GB2312" w:hAnsi="仿宋" w:cs="仿宋" w:hint="eastAsia"/>
                <w:sz w:val="28"/>
                <w:szCs w:val="28"/>
              </w:rPr>
              <w:t xml:space="preserve">        年      月</w:t>
            </w:r>
          </w:p>
        </w:tc>
      </w:tr>
    </w:tbl>
    <w:p w14:paraId="166D5E9F" w14:textId="09DA6BFA" w:rsidR="00AE52C0" w:rsidRDefault="00AE52C0">
      <w:pPr>
        <w:rPr>
          <w:rFonts w:ascii="宋体" w:hAnsi="宋体" w:cs="宋体" w:hint="eastAsia"/>
          <w:b/>
          <w:spacing w:val="140"/>
          <w:kern w:val="0"/>
          <w:sz w:val="32"/>
          <w:szCs w:val="32"/>
        </w:rPr>
        <w:sectPr w:rsidR="00AE52C0">
          <w:footerReference w:type="default" r:id="rId9"/>
          <w:type w:val="continuous"/>
          <w:pgSz w:w="11906" w:h="16838"/>
          <w:pgMar w:top="1418" w:right="1701" w:bottom="1418" w:left="1701" w:header="851" w:footer="992" w:gutter="0"/>
          <w:pgNumType w:start="1"/>
          <w:cols w:space="720"/>
          <w:docGrid w:type="lines" w:linePitch="312"/>
        </w:sectPr>
      </w:pPr>
    </w:p>
    <w:p w14:paraId="7CD3B1A8" w14:textId="51F2D8C6" w:rsidR="00AE52C0" w:rsidRDefault="00F1499D">
      <w:pPr>
        <w:pStyle w:val="a8"/>
        <w:snapToGrid w:val="0"/>
        <w:spacing w:line="360" w:lineRule="auto"/>
        <w:ind w:leftChars="-85" w:left="-178" w:rightChars="10" w:right="21"/>
        <w:jc w:val="center"/>
        <w:rPr>
          <w:rFonts w:hAnsi="宋体" w:hint="eastAsia"/>
          <w:b/>
          <w:sz w:val="32"/>
          <w:szCs w:val="32"/>
        </w:rPr>
      </w:pPr>
      <w:r>
        <w:rPr>
          <w:rFonts w:hAnsi="宋体" w:hint="eastAsia"/>
          <w:b/>
          <w:sz w:val="32"/>
          <w:szCs w:val="32"/>
        </w:rPr>
        <w:lastRenderedPageBreak/>
        <w:t>成都信息工程大学</w:t>
      </w:r>
    </w:p>
    <w:p w14:paraId="60536733" w14:textId="77777777" w:rsidR="00AE52C0" w:rsidRDefault="00F1499D">
      <w:pPr>
        <w:pStyle w:val="a8"/>
        <w:snapToGrid w:val="0"/>
        <w:spacing w:line="360" w:lineRule="auto"/>
        <w:ind w:leftChars="-85" w:left="-178" w:rightChars="10" w:right="21"/>
        <w:jc w:val="center"/>
        <w:rPr>
          <w:rFonts w:hAnsi="宋体" w:hint="eastAsia"/>
          <w:b/>
          <w:sz w:val="32"/>
          <w:szCs w:val="32"/>
        </w:rPr>
      </w:pPr>
      <w:r>
        <w:rPr>
          <w:rFonts w:hAnsi="宋体" w:hint="eastAsia"/>
          <w:b/>
          <w:sz w:val="32"/>
          <w:szCs w:val="32"/>
        </w:rPr>
        <w:t>学士学位论文原创性声明</w:t>
      </w:r>
    </w:p>
    <w:p w14:paraId="7AAB0264" w14:textId="77777777" w:rsidR="00AE52C0" w:rsidRDefault="00F1499D">
      <w:pPr>
        <w:spacing w:line="400" w:lineRule="exact"/>
        <w:ind w:firstLineChars="200" w:firstLine="480"/>
        <w:rPr>
          <w:rFonts w:ascii="宋体" w:hAnsi="宋体" w:hint="eastAsia"/>
          <w:sz w:val="24"/>
        </w:rPr>
      </w:pPr>
      <w:r>
        <w:rPr>
          <w:rFonts w:ascii="宋体" w:hAnsi="宋体" w:hint="eastAsia"/>
          <w:sz w:val="24"/>
        </w:rPr>
        <w:t>本人郑重声明：所呈交的学位论文《                             》，是本人在指导教师         指导下，进行研究工作所取得的成果。除文中已经注明引用的内容外，本学位论文的研究成果不包含任何他人创作的、已公开发表或者没有公开发表的作品的内容。对本论文所涉及的研究工作做出贡献的其他个人和集体，均已在文中以明确方式标明。本学位论文原创性声明的法律责任由本人承担。</w:t>
      </w:r>
    </w:p>
    <w:p w14:paraId="0D87A1A1" w14:textId="77777777" w:rsidR="00AE52C0" w:rsidRDefault="00F1499D">
      <w:pPr>
        <w:spacing w:beforeLines="50" w:before="156" w:afterLines="50" w:after="156" w:line="400" w:lineRule="exact"/>
        <w:ind w:firstLineChars="200" w:firstLine="480"/>
        <w:rPr>
          <w:rFonts w:ascii="宋体" w:hAnsi="宋体" w:hint="eastAsia"/>
          <w:sz w:val="24"/>
        </w:rPr>
      </w:pPr>
      <w:r>
        <w:rPr>
          <w:rFonts w:ascii="宋体" w:hAnsi="宋体" w:hint="eastAsia"/>
          <w:sz w:val="24"/>
        </w:rPr>
        <w:t>论文作者签名：                                年    月    日</w:t>
      </w:r>
    </w:p>
    <w:p w14:paraId="27505529" w14:textId="61C31B39" w:rsidR="00AE52C0" w:rsidRDefault="00F1499D">
      <w:pPr>
        <w:spacing w:beforeLines="50" w:before="156" w:afterLines="50" w:after="156" w:line="400" w:lineRule="exact"/>
        <w:ind w:firstLineChars="200" w:firstLine="480"/>
        <w:rPr>
          <w:rFonts w:ascii="宋体" w:hAnsi="宋体" w:hint="eastAsia"/>
          <w:sz w:val="24"/>
        </w:rPr>
      </w:pPr>
      <w:r>
        <w:rPr>
          <w:rFonts w:ascii="宋体" w:hAnsi="宋体" w:hint="eastAsia"/>
          <w:noProof/>
          <w:sz w:val="24"/>
        </w:rPr>
        <mc:AlternateContent>
          <mc:Choice Requires="wps">
            <w:drawing>
              <wp:anchor distT="0" distB="0" distL="114300" distR="114300" simplePos="0" relativeHeight="251573760" behindDoc="0" locked="0" layoutInCell="1" allowOverlap="1" wp14:anchorId="51BB4C88" wp14:editId="14F83D4A">
                <wp:simplePos x="0" y="0"/>
                <wp:positionH relativeFrom="column">
                  <wp:posOffset>-228600</wp:posOffset>
                </wp:positionH>
                <wp:positionV relativeFrom="paragraph">
                  <wp:posOffset>313690</wp:posOffset>
                </wp:positionV>
                <wp:extent cx="6134100" cy="0"/>
                <wp:effectExtent l="0" t="0" r="0" b="0"/>
                <wp:wrapNone/>
                <wp:docPr id="5" name="直线 113"/>
                <wp:cNvGraphicFramePr/>
                <a:graphic xmlns:a="http://schemas.openxmlformats.org/drawingml/2006/main">
                  <a:graphicData uri="http://schemas.microsoft.com/office/word/2010/wordprocessingShape">
                    <wps:wsp>
                      <wps:cNvCnPr/>
                      <wps:spPr>
                        <a:xfrm>
                          <a:off x="0" y="0"/>
                          <a:ext cx="6134100" cy="0"/>
                        </a:xfrm>
                        <a:prstGeom prst="line">
                          <a:avLst/>
                        </a:prstGeom>
                        <a:ln w="9525" cap="flat" cmpd="sng">
                          <a:solidFill>
                            <a:srgbClr val="000000"/>
                          </a:solidFill>
                          <a:prstDash val="dash"/>
                          <a:headEnd type="none" w="med" len="med"/>
                          <a:tailEnd type="none" w="med" len="med"/>
                        </a:ln>
                      </wps:spPr>
                      <wps:bodyPr/>
                    </wps:wsp>
                  </a:graphicData>
                </a:graphic>
              </wp:anchor>
            </w:drawing>
          </mc:Choice>
          <mc:Fallback>
            <w:pict>
              <v:line w14:anchorId="49028395" id="直线 113" o:spid="_x0000_s1026" style="position:absolute;z-index:251573760;visibility:visible;mso-wrap-style:square;mso-wrap-distance-left:9pt;mso-wrap-distance-top:0;mso-wrap-distance-right:9pt;mso-wrap-distance-bottom:0;mso-position-horizontal:absolute;mso-position-horizontal-relative:text;mso-position-vertical:absolute;mso-position-vertical-relative:text" from="-18pt,24.7pt" to="465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">
                <v:stroke dashstyle="dash"/>
              </v:line>
            </w:pict>
          </mc:Fallback>
        </mc:AlternateContent>
      </w:r>
      <w:r>
        <w:rPr>
          <w:rFonts w:ascii="宋体" w:hAnsi="宋体" w:hint="eastAsia"/>
          <w:sz w:val="24"/>
        </w:rPr>
        <w:t>指导教师签名：                                年    月    日</w:t>
      </w:r>
    </w:p>
    <w:p w14:paraId="4FDFDE29" w14:textId="77777777" w:rsidR="00AE52C0" w:rsidRDefault="00F1499D">
      <w:pPr>
        <w:pStyle w:val="a8"/>
        <w:snapToGrid w:val="0"/>
        <w:spacing w:line="360" w:lineRule="auto"/>
        <w:ind w:leftChars="-85" w:left="-178" w:rightChars="10" w:right="21"/>
        <w:jc w:val="center"/>
        <w:rPr>
          <w:rFonts w:hAnsi="宋体" w:hint="eastAsia"/>
          <w:b/>
          <w:sz w:val="32"/>
          <w:szCs w:val="32"/>
        </w:rPr>
      </w:pPr>
      <w:r>
        <w:rPr>
          <w:rFonts w:hAnsi="宋体" w:hint="eastAsia"/>
          <w:b/>
          <w:sz w:val="32"/>
          <w:szCs w:val="32"/>
        </w:rPr>
        <w:t>成都信息工程大学</w:t>
      </w:r>
    </w:p>
    <w:p w14:paraId="5A5AA3AF" w14:textId="77777777" w:rsidR="00AE52C0" w:rsidRDefault="00F1499D">
      <w:pPr>
        <w:pStyle w:val="a8"/>
        <w:snapToGrid w:val="0"/>
        <w:spacing w:line="360" w:lineRule="auto"/>
        <w:ind w:leftChars="-85" w:left="-178" w:rightChars="10" w:right="21"/>
        <w:jc w:val="center"/>
        <w:rPr>
          <w:rFonts w:hAnsi="宋体" w:hint="eastAsia"/>
          <w:b/>
          <w:sz w:val="32"/>
          <w:szCs w:val="32"/>
        </w:rPr>
      </w:pPr>
      <w:r>
        <w:rPr>
          <w:rFonts w:hAnsi="宋体" w:hint="eastAsia"/>
          <w:b/>
          <w:sz w:val="32"/>
          <w:szCs w:val="32"/>
        </w:rPr>
        <w:t>学士学位论文版权使用授权书</w:t>
      </w:r>
    </w:p>
    <w:p w14:paraId="624653C7" w14:textId="77777777" w:rsidR="00AE52C0" w:rsidRDefault="00F1499D">
      <w:pPr>
        <w:spacing w:line="400" w:lineRule="exact"/>
        <w:ind w:firstLineChars="200" w:firstLine="480"/>
        <w:rPr>
          <w:rFonts w:ascii="宋体" w:hAnsi="宋体" w:hint="eastAsia"/>
          <w:sz w:val="24"/>
        </w:rPr>
      </w:pPr>
      <w:r>
        <w:rPr>
          <w:rFonts w:ascii="宋体" w:hAnsi="宋体" w:hint="eastAsia"/>
          <w:sz w:val="24"/>
        </w:rPr>
        <w:t>本人完全了解成都信息工程大学关于收集、保存、使用学位论文的规定，同意如下各项内容：按照学校要求提交学位论文的印刷本和电子版本；学校有权保存学位论文的印刷本和电子版，并采用影印、缩印、扫描、数字化或其它手段保存论文；学校有权提供目录检索以及提供本学位论文全文或者部分的阅览服务；学校有权按有关规定向国家有关部门或者机构送交论文的复印件和电子版；学校可以复制、赠送和交换学位论文；学校可以公布学位论文的全部或部分内容。（保密学位论文在解密后遵守此规定）</w:t>
      </w:r>
    </w:p>
    <w:p w14:paraId="3F08E604" w14:textId="77777777" w:rsidR="00AE52C0" w:rsidRDefault="00F1499D">
      <w:pPr>
        <w:spacing w:line="400" w:lineRule="exact"/>
        <w:ind w:firstLineChars="200" w:firstLine="480"/>
        <w:rPr>
          <w:rFonts w:ascii="宋体" w:hAnsi="宋体" w:hint="eastAsia"/>
          <w:sz w:val="24"/>
        </w:rPr>
      </w:pPr>
      <w:r>
        <w:rPr>
          <w:rFonts w:ascii="宋体" w:hAnsi="宋体" w:hint="eastAsia"/>
          <w:sz w:val="24"/>
        </w:rPr>
        <w:t>除非另有科研合同和其他法律文书的制约，本论文的科研成果属于成都信息工程大学。</w:t>
      </w:r>
    </w:p>
    <w:p w14:paraId="536CF06F" w14:textId="125402B9" w:rsidR="00AE52C0" w:rsidRDefault="00F1499D">
      <w:pPr>
        <w:spacing w:beforeLines="50" w:before="156" w:afterLines="50" w:after="156" w:line="400" w:lineRule="exact"/>
        <w:ind w:firstLineChars="200" w:firstLine="480"/>
        <w:rPr>
          <w:rFonts w:ascii="宋体" w:hAnsi="宋体" w:hint="eastAsia"/>
          <w:sz w:val="24"/>
        </w:rPr>
      </w:pPr>
      <w:r>
        <w:rPr>
          <w:rFonts w:ascii="宋体" w:hAnsi="宋体" w:hint="eastAsia"/>
          <w:sz w:val="24"/>
        </w:rPr>
        <w:t>论文作者签名：                                年    月    日</w:t>
      </w:r>
    </w:p>
    <w:p w14:paraId="1550A905" w14:textId="77777777" w:rsidR="00AE52C0" w:rsidRDefault="00F1499D">
      <w:pPr>
        <w:spacing w:beforeLines="50" w:before="156" w:afterLines="50" w:after="156" w:line="400" w:lineRule="exact"/>
        <w:rPr>
          <w:rFonts w:ascii="宋体" w:hAnsi="宋体" w:hint="eastAsia"/>
          <w:sz w:val="24"/>
        </w:rPr>
      </w:pPr>
      <w:r>
        <w:rPr>
          <w:rFonts w:ascii="宋体" w:hAnsi="宋体" w:hint="eastAsia"/>
          <w:sz w:val="24"/>
        </w:rPr>
        <w:t>本学位论文密级属于        级，保密期限为     年，解密后适用本授权书。</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21"/>
        <w:gridCol w:w="1617"/>
        <w:gridCol w:w="1260"/>
        <w:gridCol w:w="1620"/>
        <w:gridCol w:w="1709"/>
        <w:gridCol w:w="1891"/>
      </w:tblGrid>
      <w:tr w:rsidR="00AE52C0" w14:paraId="253F35D2" w14:textId="77777777">
        <w:trPr>
          <w:trHeight w:val="207"/>
          <w:jc w:val="center"/>
        </w:trPr>
        <w:tc>
          <w:tcPr>
            <w:tcW w:w="1221" w:type="dxa"/>
            <w:vAlign w:val="center"/>
          </w:tcPr>
          <w:p w14:paraId="5270DE5C" w14:textId="77777777" w:rsidR="00AE52C0" w:rsidRDefault="00F1499D">
            <w:pPr>
              <w:spacing w:line="400" w:lineRule="exact"/>
              <w:jc w:val="center"/>
              <w:rPr>
                <w:rFonts w:ascii="宋体" w:hAnsi="宋体" w:hint="eastAsia"/>
                <w:sz w:val="24"/>
              </w:rPr>
            </w:pPr>
            <w:r>
              <w:rPr>
                <w:rFonts w:ascii="宋体" w:hAnsi="宋体" w:hint="eastAsia"/>
                <w:sz w:val="24"/>
              </w:rPr>
              <w:t>密  级</w:t>
            </w:r>
          </w:p>
        </w:tc>
        <w:tc>
          <w:tcPr>
            <w:tcW w:w="1617" w:type="dxa"/>
            <w:vAlign w:val="center"/>
          </w:tcPr>
          <w:p w14:paraId="4F0F5C71" w14:textId="77777777" w:rsidR="00AE52C0" w:rsidRDefault="00AE52C0">
            <w:pPr>
              <w:spacing w:line="400" w:lineRule="exact"/>
              <w:ind w:firstLineChars="200" w:firstLine="480"/>
              <w:jc w:val="center"/>
              <w:rPr>
                <w:rFonts w:ascii="宋体" w:hAnsi="宋体" w:hint="eastAsia"/>
                <w:sz w:val="24"/>
              </w:rPr>
            </w:pPr>
          </w:p>
        </w:tc>
        <w:tc>
          <w:tcPr>
            <w:tcW w:w="1260" w:type="dxa"/>
            <w:vAlign w:val="center"/>
          </w:tcPr>
          <w:p w14:paraId="1B5A3FE8" w14:textId="77777777" w:rsidR="00AE52C0" w:rsidRDefault="00F1499D">
            <w:pPr>
              <w:spacing w:line="400" w:lineRule="exact"/>
              <w:jc w:val="center"/>
              <w:rPr>
                <w:rFonts w:ascii="宋体" w:hAnsi="宋体" w:hint="eastAsia"/>
                <w:sz w:val="24"/>
              </w:rPr>
            </w:pPr>
            <w:r>
              <w:rPr>
                <w:rFonts w:ascii="宋体" w:hAnsi="宋体" w:hint="eastAsia"/>
                <w:sz w:val="24"/>
              </w:rPr>
              <w:t>解密时间</w:t>
            </w:r>
          </w:p>
        </w:tc>
        <w:tc>
          <w:tcPr>
            <w:tcW w:w="5220" w:type="dxa"/>
            <w:gridSpan w:val="3"/>
            <w:vAlign w:val="center"/>
          </w:tcPr>
          <w:p w14:paraId="70526D7D" w14:textId="77777777" w:rsidR="00AE52C0" w:rsidRDefault="00F1499D">
            <w:pPr>
              <w:spacing w:line="400" w:lineRule="exact"/>
              <w:ind w:firstLineChars="200" w:firstLine="480"/>
              <w:jc w:val="center"/>
              <w:rPr>
                <w:rFonts w:ascii="宋体" w:hAnsi="宋体" w:hint="eastAsia"/>
                <w:sz w:val="24"/>
              </w:rPr>
            </w:pPr>
            <w:r>
              <w:rPr>
                <w:rFonts w:ascii="宋体" w:hAnsi="宋体" w:hint="eastAsia"/>
                <w:sz w:val="24"/>
              </w:rPr>
              <w:t>年   月   日</w:t>
            </w:r>
          </w:p>
        </w:tc>
      </w:tr>
      <w:tr w:rsidR="00AE52C0" w14:paraId="3CC21BF0" w14:textId="77777777">
        <w:trPr>
          <w:trHeight w:val="1181"/>
          <w:jc w:val="center"/>
        </w:trPr>
        <w:tc>
          <w:tcPr>
            <w:tcW w:w="1221" w:type="dxa"/>
            <w:vAlign w:val="center"/>
          </w:tcPr>
          <w:p w14:paraId="050071DD" w14:textId="77777777" w:rsidR="00AE52C0" w:rsidRDefault="00F1499D">
            <w:pPr>
              <w:spacing w:line="400" w:lineRule="exact"/>
              <w:jc w:val="center"/>
              <w:rPr>
                <w:rFonts w:ascii="宋体" w:hAnsi="宋体" w:hint="eastAsia"/>
                <w:sz w:val="24"/>
              </w:rPr>
            </w:pPr>
            <w:r>
              <w:rPr>
                <w:rFonts w:ascii="宋体" w:hAnsi="宋体" w:hint="eastAsia"/>
                <w:sz w:val="24"/>
              </w:rPr>
              <w:t>学位论文作者签名</w:t>
            </w:r>
          </w:p>
        </w:tc>
        <w:tc>
          <w:tcPr>
            <w:tcW w:w="1617" w:type="dxa"/>
            <w:vAlign w:val="center"/>
          </w:tcPr>
          <w:p w14:paraId="7D1CE414" w14:textId="77777777" w:rsidR="00AE52C0" w:rsidRDefault="00AE52C0">
            <w:pPr>
              <w:spacing w:line="400" w:lineRule="exact"/>
              <w:rPr>
                <w:rFonts w:ascii="宋体" w:hAnsi="宋体" w:hint="eastAsia"/>
                <w:sz w:val="24"/>
              </w:rPr>
            </w:pPr>
          </w:p>
          <w:p w14:paraId="5866C754" w14:textId="77777777" w:rsidR="00AE52C0" w:rsidRDefault="00F1499D">
            <w:pPr>
              <w:spacing w:line="400" w:lineRule="exact"/>
              <w:ind w:firstLineChars="150" w:firstLine="360"/>
              <w:rPr>
                <w:rFonts w:ascii="宋体" w:hAnsi="宋体" w:hint="eastAsia"/>
                <w:sz w:val="24"/>
              </w:rPr>
            </w:pPr>
            <w:r>
              <w:rPr>
                <w:rFonts w:ascii="宋体" w:hAnsi="宋体" w:hint="eastAsia"/>
                <w:sz w:val="24"/>
              </w:rPr>
              <w:t>年 月 日</w:t>
            </w:r>
          </w:p>
        </w:tc>
        <w:tc>
          <w:tcPr>
            <w:tcW w:w="1260" w:type="dxa"/>
            <w:vAlign w:val="center"/>
          </w:tcPr>
          <w:p w14:paraId="79F9C94A" w14:textId="77777777" w:rsidR="00AE52C0" w:rsidRDefault="00F1499D">
            <w:pPr>
              <w:spacing w:line="400" w:lineRule="exact"/>
              <w:jc w:val="center"/>
              <w:rPr>
                <w:rFonts w:ascii="宋体" w:hAnsi="宋体" w:hint="eastAsia"/>
                <w:sz w:val="24"/>
              </w:rPr>
            </w:pPr>
            <w:r>
              <w:rPr>
                <w:rFonts w:ascii="宋体" w:hAnsi="宋体" w:hint="eastAsia"/>
                <w:sz w:val="24"/>
              </w:rPr>
              <w:t>指导教师签名</w:t>
            </w:r>
          </w:p>
        </w:tc>
        <w:tc>
          <w:tcPr>
            <w:tcW w:w="1620" w:type="dxa"/>
            <w:vAlign w:val="center"/>
          </w:tcPr>
          <w:p w14:paraId="7EAC0BAC" w14:textId="77777777" w:rsidR="00AE52C0" w:rsidRDefault="00AE52C0">
            <w:pPr>
              <w:spacing w:line="400" w:lineRule="exact"/>
              <w:rPr>
                <w:rFonts w:ascii="宋体" w:hAnsi="宋体" w:hint="eastAsia"/>
                <w:sz w:val="24"/>
              </w:rPr>
            </w:pPr>
          </w:p>
          <w:p w14:paraId="2948C5FD" w14:textId="77777777" w:rsidR="00AE52C0" w:rsidRDefault="00F1499D">
            <w:pPr>
              <w:spacing w:line="400" w:lineRule="exact"/>
              <w:ind w:firstLineChars="150" w:firstLine="360"/>
              <w:rPr>
                <w:rFonts w:ascii="宋体" w:hAnsi="宋体" w:hint="eastAsia"/>
                <w:sz w:val="24"/>
              </w:rPr>
            </w:pPr>
            <w:r>
              <w:rPr>
                <w:rFonts w:ascii="宋体" w:hAnsi="宋体" w:hint="eastAsia"/>
                <w:sz w:val="24"/>
              </w:rPr>
              <w:t>年 月 日</w:t>
            </w:r>
          </w:p>
        </w:tc>
        <w:tc>
          <w:tcPr>
            <w:tcW w:w="1709" w:type="dxa"/>
            <w:vAlign w:val="center"/>
          </w:tcPr>
          <w:p w14:paraId="67E0422A" w14:textId="77777777" w:rsidR="00AE52C0" w:rsidRDefault="00F1499D">
            <w:pPr>
              <w:spacing w:line="400" w:lineRule="exact"/>
              <w:jc w:val="center"/>
              <w:rPr>
                <w:rFonts w:ascii="宋体" w:hAnsi="宋体" w:hint="eastAsia"/>
                <w:sz w:val="24"/>
              </w:rPr>
            </w:pPr>
            <w:r>
              <w:rPr>
                <w:rFonts w:ascii="宋体" w:hAnsi="宋体" w:hint="eastAsia"/>
                <w:sz w:val="24"/>
              </w:rPr>
              <w:t>学校保密办公室审核情况</w:t>
            </w:r>
          </w:p>
        </w:tc>
        <w:tc>
          <w:tcPr>
            <w:tcW w:w="1891" w:type="dxa"/>
            <w:vAlign w:val="center"/>
          </w:tcPr>
          <w:p w14:paraId="21573B7F" w14:textId="77777777" w:rsidR="00AE52C0" w:rsidRDefault="00AE52C0">
            <w:pPr>
              <w:spacing w:line="400" w:lineRule="exact"/>
              <w:rPr>
                <w:rFonts w:ascii="宋体" w:hAnsi="宋体" w:hint="eastAsia"/>
                <w:sz w:val="24"/>
              </w:rPr>
            </w:pPr>
          </w:p>
          <w:p w14:paraId="2A9242BE" w14:textId="77777777" w:rsidR="00AE52C0" w:rsidRDefault="00F1499D">
            <w:pPr>
              <w:spacing w:line="400" w:lineRule="exact"/>
              <w:ind w:firstLineChars="250" w:firstLine="600"/>
              <w:rPr>
                <w:rFonts w:ascii="宋体" w:hAnsi="宋体" w:hint="eastAsia"/>
                <w:sz w:val="24"/>
              </w:rPr>
            </w:pPr>
            <w:r>
              <w:rPr>
                <w:rFonts w:ascii="宋体" w:hAnsi="宋体" w:hint="eastAsia"/>
                <w:sz w:val="24"/>
              </w:rPr>
              <w:t>年 月 日</w:t>
            </w:r>
          </w:p>
          <w:p w14:paraId="48173110" w14:textId="77777777" w:rsidR="00AE52C0" w:rsidRDefault="00F1499D">
            <w:pPr>
              <w:spacing w:line="400" w:lineRule="exact"/>
              <w:ind w:firstLineChars="250" w:firstLine="600"/>
              <w:rPr>
                <w:rFonts w:ascii="宋体" w:hAnsi="宋体" w:hint="eastAsia"/>
                <w:sz w:val="24"/>
              </w:rPr>
            </w:pPr>
            <w:r>
              <w:rPr>
                <w:rFonts w:ascii="宋体" w:hAnsi="宋体" w:hint="eastAsia"/>
                <w:sz w:val="24"/>
              </w:rPr>
              <w:t>（公章）</w:t>
            </w:r>
          </w:p>
        </w:tc>
      </w:tr>
    </w:tbl>
    <w:p w14:paraId="7DB699F4" w14:textId="44280B42" w:rsidR="00AE52C0" w:rsidRDefault="00F1499D">
      <w:pPr>
        <w:spacing w:line="480" w:lineRule="exact"/>
        <w:ind w:right="140"/>
        <w:jc w:val="left"/>
        <w:rPr>
          <w:rFonts w:ascii="仿宋_GB2312" w:eastAsia="仿宋_GB2312"/>
          <w:szCs w:val="21"/>
        </w:rPr>
      </w:pPr>
      <w:r>
        <w:rPr>
          <w:rFonts w:ascii="仿宋_GB2312" w:eastAsia="仿宋_GB2312" w:hint="eastAsia"/>
          <w:szCs w:val="21"/>
        </w:rPr>
        <w:t>注：答辩通过后，</w:t>
      </w:r>
      <w:proofErr w:type="gramStart"/>
      <w:r>
        <w:rPr>
          <w:rFonts w:ascii="仿宋_GB2312" w:eastAsia="仿宋_GB2312" w:hint="eastAsia"/>
          <w:szCs w:val="21"/>
        </w:rPr>
        <w:t>最终版</w:t>
      </w:r>
      <w:proofErr w:type="gramEnd"/>
      <w:r>
        <w:rPr>
          <w:rFonts w:ascii="仿宋_GB2312" w:eastAsia="仿宋_GB2312" w:hint="eastAsia"/>
          <w:szCs w:val="21"/>
        </w:rPr>
        <w:t>论文中，均须附由作者本人签名的原创声明及使用授权书。</w:t>
      </w:r>
      <w:r>
        <w:rPr>
          <w:rFonts w:ascii="仿宋_GB2312" w:eastAsia="仿宋_GB2312"/>
          <w:szCs w:val="21"/>
        </w:rPr>
        <w:br w:type="page"/>
      </w:r>
    </w:p>
    <w:p w14:paraId="3E2E4382" w14:textId="77777777" w:rsidR="00142A72" w:rsidRPr="00F041C9" w:rsidRDefault="00142A72" w:rsidP="00142A72">
      <w:pPr>
        <w:pStyle w:val="aff"/>
        <w:ind w:firstLine="562"/>
        <w:rPr>
          <w:b/>
          <w:bCs/>
          <w:color w:val="EE0000"/>
          <w:sz w:val="28"/>
          <w:szCs w:val="36"/>
        </w:rPr>
      </w:pPr>
      <w:r w:rsidRPr="00F041C9">
        <w:rPr>
          <w:rFonts w:hint="eastAsia"/>
          <w:b/>
          <w:bCs/>
          <w:color w:val="EE0000"/>
          <w:sz w:val="28"/>
          <w:szCs w:val="36"/>
        </w:rPr>
        <w:lastRenderedPageBreak/>
        <w:t>注意！！！！论文请一定按照学校模板要求，规范字体、字号、图表格式、代码引用等。图片呈现统一，流程图字号统一、线条规范，排版整齐。总字数不得少于</w:t>
      </w:r>
      <w:r w:rsidRPr="00F041C9">
        <w:rPr>
          <w:rFonts w:hint="eastAsia"/>
          <w:b/>
          <w:bCs/>
          <w:color w:val="EE0000"/>
          <w:sz w:val="28"/>
          <w:szCs w:val="36"/>
        </w:rPr>
        <w:t>12000</w:t>
      </w:r>
      <w:r w:rsidRPr="00F041C9">
        <w:rPr>
          <w:rFonts w:hint="eastAsia"/>
          <w:b/>
          <w:bCs/>
          <w:color w:val="EE0000"/>
          <w:sz w:val="28"/>
          <w:szCs w:val="36"/>
        </w:rPr>
        <w:t>字，总页数不得少于</w:t>
      </w:r>
      <w:r w:rsidRPr="00F041C9">
        <w:rPr>
          <w:rFonts w:hint="eastAsia"/>
          <w:b/>
          <w:bCs/>
          <w:color w:val="EE0000"/>
          <w:sz w:val="28"/>
          <w:szCs w:val="36"/>
        </w:rPr>
        <w:t>30</w:t>
      </w:r>
      <w:r w:rsidRPr="00F041C9">
        <w:rPr>
          <w:rFonts w:hint="eastAsia"/>
          <w:b/>
          <w:bCs/>
          <w:color w:val="EE0000"/>
          <w:sz w:val="28"/>
          <w:szCs w:val="36"/>
        </w:rPr>
        <w:t>页！！且</w:t>
      </w:r>
      <w:proofErr w:type="gramStart"/>
      <w:r w:rsidRPr="00F041C9">
        <w:rPr>
          <w:rFonts w:hint="eastAsia"/>
          <w:b/>
          <w:bCs/>
          <w:color w:val="EE0000"/>
          <w:sz w:val="28"/>
          <w:szCs w:val="36"/>
        </w:rPr>
        <w:t>不</w:t>
      </w:r>
      <w:proofErr w:type="gramEnd"/>
      <w:r w:rsidRPr="00F041C9">
        <w:rPr>
          <w:rFonts w:hint="eastAsia"/>
          <w:b/>
          <w:bCs/>
          <w:color w:val="EE0000"/>
          <w:sz w:val="28"/>
          <w:szCs w:val="36"/>
        </w:rPr>
        <w:t>可用图片、代码等充当页数，图片的比例一定是宽大于高！！！</w:t>
      </w:r>
    </w:p>
    <w:p w14:paraId="5292D89C" w14:textId="387BFB54" w:rsidR="00142A72" w:rsidRPr="00F041C9" w:rsidRDefault="00142A72" w:rsidP="00142A72">
      <w:pPr>
        <w:pStyle w:val="aff"/>
        <w:ind w:firstLine="562"/>
        <w:rPr>
          <w:b/>
          <w:bCs/>
          <w:color w:val="EE0000"/>
          <w:sz w:val="28"/>
          <w:szCs w:val="36"/>
        </w:rPr>
      </w:pPr>
      <w:r w:rsidRPr="00F041C9">
        <w:rPr>
          <w:rFonts w:hint="eastAsia"/>
          <w:b/>
          <w:bCs/>
          <w:color w:val="EE0000"/>
          <w:sz w:val="28"/>
          <w:szCs w:val="36"/>
        </w:rPr>
        <w:t>提交论文时，请删除本页内容</w:t>
      </w:r>
      <w:r w:rsidR="00F5241F" w:rsidRPr="00F041C9">
        <w:rPr>
          <w:rFonts w:hint="eastAsia"/>
          <w:b/>
          <w:bCs/>
          <w:color w:val="EE0000"/>
          <w:sz w:val="28"/>
          <w:szCs w:val="36"/>
        </w:rPr>
        <w:t>、论文中参考</w:t>
      </w:r>
      <w:r w:rsidR="00EE291F">
        <w:rPr>
          <w:rFonts w:hint="eastAsia"/>
          <w:b/>
          <w:bCs/>
          <w:color w:val="EE0000"/>
          <w:sz w:val="28"/>
          <w:szCs w:val="36"/>
        </w:rPr>
        <w:t>示例</w:t>
      </w:r>
      <w:r w:rsidR="00F5241F" w:rsidRPr="00F041C9">
        <w:rPr>
          <w:rFonts w:hint="eastAsia"/>
          <w:b/>
          <w:bCs/>
          <w:color w:val="EE0000"/>
          <w:sz w:val="28"/>
          <w:szCs w:val="36"/>
        </w:rPr>
        <w:t>以及论文中红色字体部分</w:t>
      </w:r>
      <w:r w:rsidR="00714B16" w:rsidRPr="00F041C9">
        <w:rPr>
          <w:rFonts w:hint="eastAsia"/>
          <w:b/>
          <w:bCs/>
          <w:color w:val="EE0000"/>
          <w:sz w:val="28"/>
          <w:szCs w:val="36"/>
        </w:rPr>
        <w:t>。</w:t>
      </w:r>
    </w:p>
    <w:p w14:paraId="0A56527F" w14:textId="2CA788E9" w:rsidR="00142A72" w:rsidRPr="00142A72" w:rsidRDefault="00142A72" w:rsidP="00142A72">
      <w:pPr>
        <w:widowControl/>
        <w:jc w:val="left"/>
        <w:rPr>
          <w:rFonts w:ascii="宋体" w:hAnsi="Courier New"/>
          <w:b/>
          <w:bCs/>
          <w:sz w:val="32"/>
          <w:szCs w:val="32"/>
        </w:rPr>
      </w:pPr>
      <w:r>
        <w:rPr>
          <w:b/>
          <w:bCs/>
          <w:sz w:val="32"/>
          <w:szCs w:val="32"/>
        </w:rPr>
        <w:br w:type="page"/>
      </w:r>
    </w:p>
    <w:p w14:paraId="613D28B0" w14:textId="76F21731" w:rsidR="00AE52C0" w:rsidRDefault="00F1499D">
      <w:pPr>
        <w:pStyle w:val="a8"/>
        <w:spacing w:beforeLines="50" w:before="156" w:afterLines="50" w:after="156" w:line="400" w:lineRule="exact"/>
        <w:jc w:val="center"/>
        <w:rPr>
          <w:b/>
          <w:bCs/>
          <w:sz w:val="32"/>
          <w:szCs w:val="32"/>
        </w:rPr>
      </w:pPr>
      <w:r>
        <w:rPr>
          <w:rFonts w:hint="eastAsia"/>
          <w:b/>
          <w:bCs/>
          <w:sz w:val="32"/>
          <w:szCs w:val="32"/>
        </w:rPr>
        <w:lastRenderedPageBreak/>
        <w:t>摘 要</w:t>
      </w:r>
    </w:p>
    <w:p w14:paraId="42524CAF" w14:textId="77777777" w:rsidR="00657133" w:rsidRDefault="00657133" w:rsidP="00657133">
      <w:pPr>
        <w:spacing w:line="400" w:lineRule="exact"/>
        <w:ind w:firstLineChars="200" w:firstLine="482"/>
        <w:rPr>
          <w:rFonts w:ascii="宋体" w:hAnsi="宋体" w:hint="eastAsia"/>
          <w:b/>
          <w:bCs/>
          <w:color w:val="FF0000"/>
          <w:sz w:val="24"/>
        </w:rPr>
      </w:pPr>
      <w:r>
        <w:rPr>
          <w:rFonts w:ascii="宋体" w:hAnsi="宋体" w:hint="eastAsia"/>
          <w:b/>
          <w:bCs/>
          <w:sz w:val="24"/>
        </w:rPr>
        <w:t>撰写要求：</w:t>
      </w:r>
      <w:r>
        <w:rPr>
          <w:rFonts w:ascii="宋体" w:hAnsi="宋体" w:hint="eastAsia"/>
          <w:sz w:val="24"/>
        </w:rPr>
        <w:t>整体控制在300~500字左右，注意，要写出自己沉浸式交互应用的特色内容，否则会出现千篇一律的情况，无法通过校内互检，撰写摘要时需要包含以下内容：</w:t>
      </w:r>
    </w:p>
    <w:p w14:paraId="6A54A705" w14:textId="77777777" w:rsidR="00657133" w:rsidRDefault="00657133" w:rsidP="00657133">
      <w:pPr>
        <w:spacing w:line="400" w:lineRule="exact"/>
        <w:ind w:firstLineChars="200" w:firstLine="482"/>
        <w:rPr>
          <w:rFonts w:ascii="宋体" w:hAnsi="宋体" w:hint="eastAsia"/>
          <w:sz w:val="24"/>
        </w:rPr>
      </w:pPr>
      <w:r>
        <w:rPr>
          <w:rFonts w:ascii="宋体" w:hAnsi="宋体" w:hint="eastAsia"/>
          <w:b/>
          <w:bCs/>
          <w:sz w:val="24"/>
        </w:rPr>
        <w:t>第1段——研究背景（1句，60~80字）</w:t>
      </w:r>
      <w:r>
        <w:rPr>
          <w:rFonts w:ascii="宋体" w:hAnsi="宋体" w:hint="eastAsia"/>
          <w:sz w:val="24"/>
        </w:rPr>
        <w:t>：核心贴合数字孪生技术与沉浸式交互领域的实际趋势，直接关联本文研究的交互应用类型，简要说明研究的时代背景与市场价值。</w:t>
      </w:r>
    </w:p>
    <w:p w14:paraId="4C9855AA" w14:textId="77777777" w:rsidR="00657133" w:rsidRDefault="00657133" w:rsidP="00657133">
      <w:pPr>
        <w:spacing w:line="400" w:lineRule="exact"/>
        <w:ind w:firstLineChars="200" w:firstLine="482"/>
        <w:rPr>
          <w:rFonts w:ascii="宋体" w:hAnsi="宋体" w:hint="eastAsia"/>
          <w:sz w:val="24"/>
        </w:rPr>
      </w:pPr>
      <w:r>
        <w:rPr>
          <w:rFonts w:ascii="宋体" w:hAnsi="宋体" w:hint="eastAsia"/>
          <w:b/>
          <w:bCs/>
          <w:sz w:val="24"/>
        </w:rPr>
        <w:t>研究对象与方法（1句，70~100字）</w:t>
      </w:r>
      <w:r>
        <w:rPr>
          <w:rFonts w:ascii="宋体" w:hAnsi="宋体" w:hint="eastAsia"/>
          <w:sz w:val="24"/>
        </w:rPr>
        <w:t>：明确本文核心研究对象——某一具体基于数字孪生的沉浸式交互应用（需标注具体名称、核心对象，如“数字孪生博物馆”）；明确核心开发引擎、工具及技术（需具体到</w:t>
      </w:r>
      <w:proofErr w:type="gramStart"/>
      <w:r>
        <w:rPr>
          <w:rFonts w:ascii="宋体" w:hAnsi="宋体" w:hint="eastAsia"/>
          <w:sz w:val="24"/>
        </w:rPr>
        <w:t>案例级</w:t>
      </w:r>
      <w:proofErr w:type="gramEnd"/>
      <w:r>
        <w:rPr>
          <w:rFonts w:ascii="宋体" w:hAnsi="宋体" w:hint="eastAsia"/>
          <w:sz w:val="24"/>
        </w:rPr>
        <w:t>细节，如Unreal Engine引擎、Blender、Photoshop、蓝图编程、Niagara粒子特效等），清晰说明技术工具的应用用途，</w:t>
      </w:r>
      <w:proofErr w:type="gramStart"/>
      <w:r>
        <w:rPr>
          <w:rFonts w:ascii="宋体" w:hAnsi="宋体" w:hint="eastAsia"/>
          <w:sz w:val="24"/>
        </w:rPr>
        <w:t>体现实操</w:t>
      </w:r>
      <w:proofErr w:type="gramEnd"/>
      <w:r>
        <w:rPr>
          <w:rFonts w:ascii="宋体" w:hAnsi="宋体" w:hint="eastAsia"/>
          <w:sz w:val="24"/>
        </w:rPr>
        <w:t>性。</w:t>
      </w:r>
    </w:p>
    <w:p w14:paraId="0B1B355A" w14:textId="77777777" w:rsidR="00657133" w:rsidRDefault="00657133" w:rsidP="00657133">
      <w:pPr>
        <w:spacing w:line="400" w:lineRule="exact"/>
        <w:ind w:firstLineChars="200" w:firstLine="482"/>
        <w:rPr>
          <w:rFonts w:ascii="宋体" w:hAnsi="宋体" w:hint="eastAsia"/>
          <w:sz w:val="24"/>
        </w:rPr>
      </w:pPr>
      <w:r>
        <w:rPr>
          <w:rFonts w:ascii="宋体" w:hAnsi="宋体" w:hint="eastAsia"/>
          <w:b/>
          <w:bCs/>
          <w:sz w:val="24"/>
        </w:rPr>
        <w:t>第2-4段——</w:t>
      </w:r>
      <w:r>
        <w:rPr>
          <w:rFonts w:ascii="宋体" w:hAnsi="宋体"/>
          <w:b/>
          <w:bCs/>
          <w:sz w:val="24"/>
        </w:rPr>
        <w:t>核心研究内容（3点，每点60~100字）：</w:t>
      </w:r>
      <w:r>
        <w:rPr>
          <w:rFonts w:ascii="宋体" w:hAnsi="宋体"/>
          <w:sz w:val="24"/>
        </w:rPr>
        <w:t>严格遵循案例“设计→开发→测试”的分点逻辑，每点聚焦具体细节，不泛泛而谈，完全贴合案例表述重点。</w:t>
      </w:r>
    </w:p>
    <w:p w14:paraId="2DDA61F6" w14:textId="77777777" w:rsidR="00657133" w:rsidRDefault="00657133" w:rsidP="00657133">
      <w:pPr>
        <w:spacing w:line="400" w:lineRule="exact"/>
        <w:ind w:firstLineChars="200" w:firstLine="482"/>
        <w:rPr>
          <w:rFonts w:ascii="宋体" w:hAnsi="宋体" w:hint="eastAsia"/>
          <w:sz w:val="24"/>
        </w:rPr>
      </w:pPr>
      <w:r>
        <w:rPr>
          <w:rFonts w:ascii="宋体" w:hAnsi="宋体"/>
          <w:b/>
          <w:bCs/>
          <w:sz w:val="24"/>
        </w:rPr>
        <w:t>（1）设计类内容：</w:t>
      </w:r>
      <w:r>
        <w:rPr>
          <w:rFonts w:ascii="宋体" w:hAnsi="宋体"/>
          <w:sz w:val="24"/>
        </w:rPr>
        <w:t>明确数字孪生</w:t>
      </w:r>
      <w:r>
        <w:rPr>
          <w:rFonts w:ascii="宋体" w:hAnsi="宋体" w:hint="eastAsia"/>
          <w:sz w:val="24"/>
        </w:rPr>
        <w:t>应用的</w:t>
      </w:r>
      <w:r>
        <w:rPr>
          <w:rFonts w:ascii="宋体" w:hAnsi="宋体"/>
          <w:sz w:val="24"/>
        </w:rPr>
        <w:t>范围（</w:t>
      </w:r>
      <w:r>
        <w:rPr>
          <w:rFonts w:ascii="宋体" w:hAnsi="宋体" w:hint="eastAsia"/>
          <w:sz w:val="24"/>
        </w:rPr>
        <w:t>系统需求、三维场景设计、美术设计、交互设计、</w:t>
      </w:r>
      <w:r>
        <w:rPr>
          <w:rFonts w:ascii="宋体" w:hAnsi="宋体"/>
          <w:sz w:val="24"/>
        </w:rPr>
        <w:t>系统架构），重点突出</w:t>
      </w:r>
      <w:r>
        <w:rPr>
          <w:rFonts w:ascii="宋体" w:hAnsi="宋体" w:hint="eastAsia"/>
          <w:sz w:val="24"/>
        </w:rPr>
        <w:t>场景仿真性、交互自然性等数字孪生沉浸式交互的特色</w:t>
      </w:r>
      <w:r>
        <w:rPr>
          <w:rFonts w:ascii="宋体" w:hAnsi="宋体"/>
          <w:sz w:val="24"/>
        </w:rPr>
        <w:t>。</w:t>
      </w:r>
    </w:p>
    <w:p w14:paraId="2DECF0E9" w14:textId="77777777" w:rsidR="00657133" w:rsidRDefault="00657133" w:rsidP="00657133">
      <w:pPr>
        <w:spacing w:line="400" w:lineRule="exact"/>
        <w:ind w:firstLineChars="200" w:firstLine="482"/>
        <w:rPr>
          <w:rFonts w:ascii="宋体" w:hAnsi="宋体" w:hint="eastAsia"/>
          <w:sz w:val="24"/>
        </w:rPr>
      </w:pPr>
      <w:r>
        <w:rPr>
          <w:rFonts w:ascii="宋体" w:hAnsi="宋体"/>
          <w:b/>
          <w:bCs/>
          <w:sz w:val="24"/>
        </w:rPr>
        <w:t>（2）开发类内容：</w:t>
      </w:r>
      <w:r>
        <w:rPr>
          <w:rFonts w:ascii="宋体" w:hAnsi="宋体"/>
          <w:sz w:val="24"/>
        </w:rPr>
        <w:t>明确核心开发模块（场景生成、虚拟漫游、多用户交互等，需与自身程序模块一致），</w:t>
      </w:r>
      <w:r>
        <w:rPr>
          <w:rFonts w:ascii="宋体" w:hAnsi="宋体" w:hint="eastAsia"/>
          <w:sz w:val="24"/>
        </w:rPr>
        <w:t>说明</w:t>
      </w:r>
      <w:r>
        <w:rPr>
          <w:rFonts w:ascii="宋体" w:hAnsi="宋体"/>
          <w:sz w:val="24"/>
        </w:rPr>
        <w:t>各模块的具体开发</w:t>
      </w:r>
      <w:r>
        <w:rPr>
          <w:rFonts w:ascii="宋体" w:hAnsi="宋体" w:hint="eastAsia"/>
          <w:sz w:val="24"/>
        </w:rPr>
        <w:t>实现</w:t>
      </w:r>
      <w:r>
        <w:rPr>
          <w:rFonts w:ascii="宋体" w:hAnsi="宋体"/>
          <w:sz w:val="24"/>
        </w:rPr>
        <w:t>细节。</w:t>
      </w:r>
    </w:p>
    <w:p w14:paraId="75E2EC9D" w14:textId="77777777" w:rsidR="00657133" w:rsidRDefault="00657133" w:rsidP="00657133">
      <w:pPr>
        <w:spacing w:line="400" w:lineRule="exact"/>
        <w:ind w:firstLineChars="200" w:firstLine="482"/>
        <w:rPr>
          <w:rFonts w:ascii="宋体" w:hAnsi="宋体" w:hint="eastAsia"/>
          <w:sz w:val="24"/>
        </w:rPr>
      </w:pPr>
      <w:r>
        <w:rPr>
          <w:rFonts w:ascii="宋体" w:hAnsi="宋体"/>
          <w:b/>
          <w:bCs/>
          <w:sz w:val="24"/>
        </w:rPr>
        <w:t>（3）测试类内容：</w:t>
      </w:r>
      <w:r>
        <w:rPr>
          <w:rFonts w:ascii="宋体" w:hAnsi="宋体"/>
          <w:sz w:val="24"/>
        </w:rPr>
        <w:t>简要说明测试目的（验证程序可行性、稳定性与用户体验），呈现具体、可量化的测试结果，明确</w:t>
      </w:r>
      <w:r>
        <w:rPr>
          <w:rFonts w:ascii="宋体" w:hAnsi="宋体" w:hint="eastAsia"/>
          <w:sz w:val="24"/>
        </w:rPr>
        <w:t>沉浸式交互应用</w:t>
      </w:r>
      <w:r>
        <w:rPr>
          <w:rFonts w:ascii="宋体" w:hAnsi="宋体"/>
          <w:sz w:val="24"/>
        </w:rPr>
        <w:t>是否达到预设设计要求，体现研究严谨性。</w:t>
      </w:r>
    </w:p>
    <w:p w14:paraId="1D9C384D" w14:textId="77777777" w:rsidR="00657133" w:rsidRDefault="00657133" w:rsidP="00657133">
      <w:pPr>
        <w:spacing w:line="400" w:lineRule="exact"/>
        <w:ind w:firstLineChars="200" w:firstLine="482"/>
        <w:rPr>
          <w:rFonts w:ascii="宋体" w:hAnsi="宋体" w:hint="eastAsia"/>
          <w:sz w:val="24"/>
        </w:rPr>
      </w:pPr>
      <w:r>
        <w:rPr>
          <w:rFonts w:ascii="宋体" w:hAnsi="宋体" w:hint="eastAsia"/>
          <w:b/>
          <w:bCs/>
          <w:sz w:val="24"/>
        </w:rPr>
        <w:t>第5段——</w:t>
      </w:r>
      <w:r>
        <w:rPr>
          <w:rFonts w:ascii="宋体" w:hAnsi="宋体"/>
          <w:b/>
          <w:bCs/>
          <w:sz w:val="24"/>
        </w:rPr>
        <w:t>研究价值与总结（1</w:t>
      </w:r>
      <w:r>
        <w:rPr>
          <w:rFonts w:ascii="宋体" w:hAnsi="宋体" w:hint="eastAsia"/>
          <w:b/>
          <w:bCs/>
          <w:sz w:val="24"/>
        </w:rPr>
        <w:t>~2</w:t>
      </w:r>
      <w:r>
        <w:rPr>
          <w:rFonts w:ascii="宋体" w:hAnsi="宋体"/>
          <w:b/>
          <w:bCs/>
          <w:sz w:val="24"/>
        </w:rPr>
        <w:t>句，</w:t>
      </w:r>
      <w:r>
        <w:rPr>
          <w:rFonts w:ascii="宋体" w:hAnsi="宋体" w:hint="eastAsia"/>
          <w:b/>
          <w:bCs/>
          <w:sz w:val="24"/>
        </w:rPr>
        <w:t>5</w:t>
      </w:r>
      <w:r>
        <w:rPr>
          <w:rFonts w:ascii="宋体" w:hAnsi="宋体"/>
          <w:b/>
          <w:bCs/>
          <w:sz w:val="24"/>
        </w:rPr>
        <w:t>0字）：</w:t>
      </w:r>
      <w:r>
        <w:rPr>
          <w:rFonts w:ascii="宋体" w:hAnsi="宋体"/>
          <w:sz w:val="24"/>
        </w:rPr>
        <w:t>结合</w:t>
      </w:r>
      <w:r>
        <w:rPr>
          <w:rFonts w:ascii="宋体" w:hAnsi="宋体" w:hint="eastAsia"/>
          <w:sz w:val="24"/>
        </w:rPr>
        <w:t>沉浸式交互应用</w:t>
      </w:r>
      <w:r>
        <w:rPr>
          <w:rFonts w:ascii="宋体" w:hAnsi="宋体"/>
          <w:sz w:val="24"/>
        </w:rPr>
        <w:t>的独特性，说明研究的实践价值，补充研究的创新点，总结研究的行业意义。</w:t>
      </w:r>
    </w:p>
    <w:p w14:paraId="754A77A3" w14:textId="30F75365" w:rsidR="00F864AA" w:rsidRPr="00F864AA" w:rsidRDefault="00F864AA" w:rsidP="00F864AA">
      <w:pPr>
        <w:spacing w:line="400" w:lineRule="exact"/>
        <w:ind w:firstLineChars="200" w:firstLine="480"/>
        <w:rPr>
          <w:color w:val="EE0000"/>
          <w:sz w:val="24"/>
        </w:rPr>
      </w:pPr>
      <w:r w:rsidRPr="00F864AA">
        <w:rPr>
          <w:rFonts w:hint="eastAsia"/>
          <w:color w:val="EE0000"/>
          <w:sz w:val="24"/>
        </w:rPr>
        <w:t>【</w:t>
      </w:r>
      <w:r w:rsidR="00142A72">
        <w:rPr>
          <w:rFonts w:hint="eastAsia"/>
          <w:color w:val="EE0000"/>
          <w:sz w:val="24"/>
        </w:rPr>
        <w:t>摘要</w:t>
      </w:r>
      <w:r w:rsidR="00C409F9">
        <w:rPr>
          <w:rFonts w:hint="eastAsia"/>
          <w:color w:val="EE0000"/>
          <w:sz w:val="24"/>
        </w:rPr>
        <w:t>参考</w:t>
      </w:r>
      <w:r w:rsidR="00142A72">
        <w:rPr>
          <w:rFonts w:hint="eastAsia"/>
          <w:color w:val="EE0000"/>
          <w:sz w:val="24"/>
        </w:rPr>
        <w:t>示例</w:t>
      </w:r>
      <w:r w:rsidRPr="00F864AA">
        <w:rPr>
          <w:rFonts w:hint="eastAsia"/>
          <w:color w:val="EE0000"/>
          <w:sz w:val="24"/>
        </w:rPr>
        <w:t>】</w:t>
      </w:r>
    </w:p>
    <w:p w14:paraId="6B115D43" w14:textId="77777777" w:rsidR="00657133" w:rsidRDefault="00657133" w:rsidP="00657133">
      <w:pPr>
        <w:spacing w:line="400" w:lineRule="exact"/>
        <w:ind w:firstLineChars="200" w:firstLine="480"/>
        <w:rPr>
          <w:rFonts w:ascii="宋体" w:hAnsi="宋体" w:hint="eastAsia"/>
          <w:color w:val="FF0000"/>
          <w:sz w:val="24"/>
        </w:rPr>
      </w:pPr>
      <w:r>
        <w:rPr>
          <w:rFonts w:ascii="宋体" w:hAnsi="宋体" w:hint="eastAsia"/>
          <w:color w:val="FF0000"/>
          <w:sz w:val="24"/>
        </w:rPr>
        <w:t>随着数字</w:t>
      </w:r>
      <w:proofErr w:type="gramStart"/>
      <w:r>
        <w:rPr>
          <w:rFonts w:ascii="宋体" w:hAnsi="宋体" w:hint="eastAsia"/>
          <w:color w:val="FF0000"/>
          <w:sz w:val="24"/>
        </w:rPr>
        <w:t>孪生与</w:t>
      </w:r>
      <w:proofErr w:type="gramEnd"/>
      <w:r>
        <w:rPr>
          <w:rFonts w:ascii="宋体" w:hAnsi="宋体" w:hint="eastAsia"/>
          <w:color w:val="FF0000"/>
          <w:sz w:val="24"/>
        </w:rPr>
        <w:t>沉浸式交互技术的深度融合，构建高仿真、可交互的三维虚拟空间已成为文化遗产数字化创新展示的核心方向。本文基于Unreal Engine 5引擎，结合使用Blender、Photoshop工具及蓝图编程、Niagara粒子特效等开发技术，设计开发了一款宋代文化为背景的沉浸式交互应用——《宋韵数字孪生博物馆》。本文完成的主要工作如下所示：</w:t>
      </w:r>
    </w:p>
    <w:p w14:paraId="1433C05D" w14:textId="77777777" w:rsidR="00657133" w:rsidRDefault="00657133" w:rsidP="00657133">
      <w:pPr>
        <w:spacing w:line="400" w:lineRule="exact"/>
        <w:ind w:firstLineChars="200" w:firstLine="480"/>
        <w:rPr>
          <w:rFonts w:ascii="宋体" w:hAnsi="宋体" w:hint="eastAsia"/>
          <w:color w:val="FF0000"/>
          <w:sz w:val="24"/>
        </w:rPr>
      </w:pPr>
      <w:r>
        <w:rPr>
          <w:rFonts w:ascii="宋体" w:hAnsi="宋体" w:hint="eastAsia"/>
          <w:color w:val="FF0000"/>
          <w:sz w:val="24"/>
        </w:rPr>
        <w:t>（1）</w:t>
      </w:r>
      <w:r>
        <w:rPr>
          <w:rFonts w:ascii="Segoe UI Emoji" w:eastAsia="Segoe UI Emoji" w:hAnsi="Segoe UI Emoji" w:cs="Segoe UI Emoji" w:hint="eastAsia"/>
          <w:color w:val="FF0000"/>
          <w:spacing w:val="4"/>
          <w:sz w:val="24"/>
          <w:shd w:val="clear" w:color="auto" w:fill="FFFFFF"/>
        </w:rPr>
        <w:t>完成了涵盖系统需求分析、北宋殿阁风格主展厅三维场景与灯光设计、宋代美学风格UI及文物数字资产的美术设计、以及</w:t>
      </w:r>
      <w:proofErr w:type="gramStart"/>
      <w:r>
        <w:rPr>
          <w:rFonts w:ascii="Segoe UI Emoji" w:eastAsia="Segoe UI Emoji" w:hAnsi="Segoe UI Emoji" w:cs="Segoe UI Emoji" w:hint="eastAsia"/>
          <w:color w:val="FF0000"/>
          <w:spacing w:val="4"/>
          <w:sz w:val="24"/>
          <w:shd w:val="clear" w:color="auto" w:fill="FFFFFF"/>
        </w:rPr>
        <w:t>集自由</w:t>
      </w:r>
      <w:proofErr w:type="gramEnd"/>
      <w:r>
        <w:rPr>
          <w:rFonts w:ascii="Segoe UI Emoji" w:eastAsia="Segoe UI Emoji" w:hAnsi="Segoe UI Emoji" w:cs="Segoe UI Emoji" w:hint="eastAsia"/>
          <w:color w:val="FF0000"/>
          <w:spacing w:val="4"/>
          <w:sz w:val="24"/>
          <w:shd w:val="clear" w:color="auto" w:fill="FFFFFF"/>
        </w:rPr>
        <w:t>漫游、手势识别选取文物、多人在线协同导</w:t>
      </w:r>
      <w:proofErr w:type="gramStart"/>
      <w:r>
        <w:rPr>
          <w:rFonts w:ascii="Segoe UI Emoji" w:eastAsia="Segoe UI Emoji" w:hAnsi="Segoe UI Emoji" w:cs="Segoe UI Emoji" w:hint="eastAsia"/>
          <w:color w:val="FF0000"/>
          <w:spacing w:val="4"/>
          <w:sz w:val="24"/>
          <w:shd w:val="clear" w:color="auto" w:fill="FFFFFF"/>
        </w:rPr>
        <w:t>览</w:t>
      </w:r>
      <w:proofErr w:type="gramEnd"/>
      <w:r>
        <w:rPr>
          <w:rFonts w:ascii="Segoe UI Emoji" w:eastAsia="Segoe UI Emoji" w:hAnsi="Segoe UI Emoji" w:cs="Segoe UI Emoji" w:hint="eastAsia"/>
          <w:color w:val="FF0000"/>
          <w:spacing w:val="4"/>
          <w:sz w:val="24"/>
          <w:shd w:val="clear" w:color="auto" w:fill="FFFFFF"/>
        </w:rPr>
        <w:t>于一体的自然交互设计，着重构建了“数</w:t>
      </w:r>
      <w:r>
        <w:rPr>
          <w:rFonts w:ascii="Segoe UI Emoji" w:eastAsia="Segoe UI Emoji" w:hAnsi="Segoe UI Emoji" w:cs="Segoe UI Emoji" w:hint="eastAsia"/>
          <w:color w:val="FF0000"/>
          <w:spacing w:val="4"/>
          <w:sz w:val="24"/>
          <w:shd w:val="clear" w:color="auto" w:fill="FFFFFF"/>
        </w:rPr>
        <w:lastRenderedPageBreak/>
        <w:t>据驱动”的系统架构，以实现文物信息与虚拟对象的动态关联</w:t>
      </w:r>
      <w:r>
        <w:rPr>
          <w:rFonts w:ascii="Segoe UI Emoji" w:eastAsia="Segoe UI Emoji" w:hAnsi="Segoe UI Emoji" w:cs="Segoe UI Emoji"/>
          <w:color w:val="FF0000"/>
          <w:spacing w:val="4"/>
          <w:sz w:val="24"/>
          <w:shd w:val="clear" w:color="auto" w:fill="FFFFFF"/>
        </w:rPr>
        <w:t>。</w:t>
      </w:r>
    </w:p>
    <w:p w14:paraId="20676E5A" w14:textId="77777777" w:rsidR="00657133" w:rsidRDefault="00657133" w:rsidP="00657133">
      <w:pPr>
        <w:spacing w:line="400" w:lineRule="exact"/>
        <w:ind w:firstLineChars="200" w:firstLine="480"/>
        <w:rPr>
          <w:rFonts w:ascii="宋体" w:hAnsi="宋体" w:hint="eastAsia"/>
          <w:color w:val="FF0000"/>
          <w:sz w:val="24"/>
        </w:rPr>
      </w:pPr>
      <w:r>
        <w:rPr>
          <w:rFonts w:ascii="宋体" w:hAnsi="宋体" w:hint="eastAsia"/>
          <w:color w:val="FF0000"/>
          <w:sz w:val="24"/>
        </w:rPr>
        <w:t>（2）实现了基于Nanite虚拟几何体的高细节场景生成与流式加载、集成VR手柄/眼动追踪的虚拟漫游与文物交互，以及基于Steamworks API的多用户同步与语音聊天三个核心模块，并通过Niagara粒子系统模拟了“书画长卷”的动态展示特效。</w:t>
      </w:r>
    </w:p>
    <w:p w14:paraId="3B013FDF" w14:textId="77777777" w:rsidR="00657133" w:rsidRDefault="00657133" w:rsidP="00657133">
      <w:pPr>
        <w:spacing w:line="400" w:lineRule="exact"/>
        <w:ind w:firstLineChars="200" w:firstLine="480"/>
        <w:rPr>
          <w:rFonts w:ascii="宋体" w:hAnsi="宋体" w:hint="eastAsia"/>
          <w:color w:val="FF0000"/>
          <w:sz w:val="24"/>
        </w:rPr>
      </w:pPr>
      <w:r>
        <w:rPr>
          <w:rFonts w:ascii="宋体" w:hAnsi="宋体" w:hint="eastAsia"/>
          <w:color w:val="FF0000"/>
          <w:sz w:val="24"/>
        </w:rPr>
        <w:t>（3）通过功能性、性能压力及用户体验测试，验证了程序的可行性、稳定性与设计目标达成度。测试表明，所有预设交互功能均实现，在RTX 3060显卡环境下运行的</w:t>
      </w:r>
      <w:proofErr w:type="gramStart"/>
      <w:r>
        <w:rPr>
          <w:rFonts w:ascii="宋体" w:hAnsi="宋体" w:hint="eastAsia"/>
          <w:color w:val="FF0000"/>
          <w:sz w:val="24"/>
        </w:rPr>
        <w:t>平均帧率稳定</w:t>
      </w:r>
      <w:proofErr w:type="gramEnd"/>
      <w:r>
        <w:rPr>
          <w:rFonts w:ascii="宋体" w:hAnsi="宋体" w:hint="eastAsia"/>
          <w:color w:val="FF0000"/>
          <w:sz w:val="24"/>
        </w:rPr>
        <w:t>于60fps，20人同场景在线同步延迟低于200ms。</w:t>
      </w:r>
    </w:p>
    <w:p w14:paraId="39FC2B4C" w14:textId="77777777" w:rsidR="00657133" w:rsidRDefault="00657133" w:rsidP="00657133">
      <w:pPr>
        <w:spacing w:line="400" w:lineRule="exact"/>
        <w:ind w:firstLineChars="200" w:firstLine="480"/>
        <w:rPr>
          <w:rFonts w:ascii="宋体" w:hAnsi="宋体" w:hint="eastAsia"/>
          <w:color w:val="FF0000"/>
          <w:sz w:val="24"/>
        </w:rPr>
      </w:pPr>
      <w:r>
        <w:rPr>
          <w:rFonts w:ascii="宋体" w:hAnsi="宋体" w:hint="eastAsia"/>
          <w:color w:val="FF0000"/>
          <w:sz w:val="24"/>
        </w:rPr>
        <w:t>《宋韵数字孪生博物馆》的设计与开发，将高精度三维重建、实时渲染与多模态自然交互深度融合，为同类文化遗产的数字化沉浸式展示提供了具备高参考价值的实践范例，探索了技术赋能文化传承的新路径。</w:t>
      </w:r>
    </w:p>
    <w:p w14:paraId="19B89848" w14:textId="510F7D46" w:rsidR="00142A72" w:rsidRPr="00657133" w:rsidRDefault="00142A72" w:rsidP="00142A72">
      <w:pPr>
        <w:spacing w:line="400" w:lineRule="exact"/>
        <w:ind w:firstLineChars="200" w:firstLine="480"/>
        <w:rPr>
          <w:rFonts w:ascii="宋体" w:hAnsi="宋体" w:hint="eastAsia"/>
          <w:color w:val="EE0000"/>
          <w:sz w:val="24"/>
        </w:rPr>
      </w:pPr>
    </w:p>
    <w:p w14:paraId="4A8E899B" w14:textId="211AB2C6" w:rsidR="00AE52C0" w:rsidRDefault="00F1499D">
      <w:pPr>
        <w:autoSpaceDE w:val="0"/>
        <w:autoSpaceDN w:val="0"/>
        <w:adjustRightInd w:val="0"/>
        <w:spacing w:line="400" w:lineRule="exact"/>
        <w:ind w:rightChars="10" w:right="21"/>
        <w:jc w:val="left"/>
        <w:rPr>
          <w:rFonts w:ascii="宋体" w:hAnsi="宋体" w:cs="AdobeSongStd-Light" w:hint="eastAsia"/>
          <w:kern w:val="0"/>
          <w:sz w:val="24"/>
        </w:rPr>
      </w:pPr>
      <w:r>
        <w:rPr>
          <w:rFonts w:ascii="宋体" w:hAnsi="宋体" w:hint="eastAsia"/>
          <w:b/>
          <w:sz w:val="24"/>
        </w:rPr>
        <w:t>关键词：</w:t>
      </w:r>
      <w:bookmarkStart w:id="1" w:name="_Toc166490191"/>
      <w:bookmarkStart w:id="2" w:name="_Toc162861183"/>
      <w:bookmarkStart w:id="3" w:name="_Toc162845622"/>
      <w:bookmarkStart w:id="4" w:name="_Toc162838638"/>
      <w:bookmarkStart w:id="5" w:name="_Toc162838552"/>
      <w:bookmarkStart w:id="6" w:name="_Toc162838734"/>
      <w:bookmarkStart w:id="7" w:name="_Toc162839452"/>
      <w:r w:rsidR="00142A72">
        <w:rPr>
          <w:rFonts w:ascii="宋体" w:hAnsi="宋体" w:hint="eastAsia"/>
          <w:b/>
          <w:sz w:val="24"/>
        </w:rPr>
        <w:t>xx</w:t>
      </w:r>
      <w:r w:rsidR="007300FC" w:rsidRPr="007300FC">
        <w:rPr>
          <w:rFonts w:ascii="times new roamn" w:hAnsi="times new roamn" w:hint="eastAsia"/>
          <w:sz w:val="24"/>
        </w:rPr>
        <w:t xml:space="preserve"> </w:t>
      </w:r>
      <w:r w:rsidR="007300FC" w:rsidRPr="007300FC">
        <w:rPr>
          <w:rFonts w:ascii="times new roamn" w:hAnsi="times new roamn" w:hint="eastAsia"/>
          <w:sz w:val="24"/>
        </w:rPr>
        <w:t>；</w:t>
      </w:r>
      <w:r w:rsidR="00142A72">
        <w:rPr>
          <w:rFonts w:ascii="times new roamn" w:hAnsi="times new roamn" w:hint="eastAsia"/>
          <w:sz w:val="24"/>
        </w:rPr>
        <w:t>xx</w:t>
      </w:r>
      <w:r w:rsidR="007300FC" w:rsidRPr="007300FC">
        <w:rPr>
          <w:rFonts w:ascii="times new roamn" w:hAnsi="times new roamn" w:hint="eastAsia"/>
          <w:sz w:val="24"/>
        </w:rPr>
        <w:t>；</w:t>
      </w:r>
      <w:r w:rsidR="00142A72">
        <w:rPr>
          <w:rFonts w:ascii="times new roamn" w:hAnsi="times new roamn" w:hint="eastAsia"/>
          <w:sz w:val="24"/>
        </w:rPr>
        <w:t>xx</w:t>
      </w:r>
      <w:r w:rsidR="007300FC" w:rsidRPr="007300FC">
        <w:rPr>
          <w:rFonts w:ascii="times new roamn" w:hAnsi="times new roamn" w:hint="eastAsia"/>
          <w:sz w:val="24"/>
        </w:rPr>
        <w:t>；</w:t>
      </w:r>
      <w:r w:rsidR="00142A72">
        <w:rPr>
          <w:rFonts w:ascii="times new roamn" w:hAnsi="times new roamn" w:hint="eastAsia"/>
          <w:sz w:val="24"/>
        </w:rPr>
        <w:t>xx</w:t>
      </w:r>
      <w:r w:rsidR="007300FC" w:rsidRPr="007300FC">
        <w:rPr>
          <w:rFonts w:ascii="times new roamn" w:hAnsi="times new roamn" w:hint="eastAsia"/>
          <w:sz w:val="24"/>
        </w:rPr>
        <w:t>；</w:t>
      </w:r>
      <w:r w:rsidR="00142A72">
        <w:rPr>
          <w:rFonts w:ascii="times new roamn" w:hAnsi="times new roamn" w:hint="eastAsia"/>
          <w:sz w:val="24"/>
        </w:rPr>
        <w:t>xx</w:t>
      </w:r>
      <w:r w:rsidR="007300FC" w:rsidRPr="007300FC">
        <w:rPr>
          <w:rFonts w:ascii="times new roamn" w:hAnsi="times new roamn" w:hint="eastAsia"/>
          <w:sz w:val="24"/>
        </w:rPr>
        <w:t>；</w:t>
      </w:r>
      <w:r w:rsidR="00142A72">
        <w:rPr>
          <w:rFonts w:ascii="times new roamn" w:hAnsi="times new roamn" w:hint="eastAsia"/>
          <w:sz w:val="24"/>
        </w:rPr>
        <w:t>xx</w:t>
      </w:r>
    </w:p>
    <w:p w14:paraId="5941E0F0" w14:textId="44322F9A" w:rsidR="00AE52C0" w:rsidRDefault="00AE52C0">
      <w:pPr>
        <w:autoSpaceDE w:val="0"/>
        <w:autoSpaceDN w:val="0"/>
        <w:adjustRightInd w:val="0"/>
        <w:spacing w:beforeLines="50" w:before="156" w:afterLines="50" w:after="156" w:line="400" w:lineRule="exact"/>
        <w:ind w:rightChars="10" w:right="21"/>
        <w:jc w:val="center"/>
        <w:rPr>
          <w:rFonts w:ascii="宋体" w:hAnsi="宋体" w:cs="AdobeSongStd-Light" w:hint="eastAsia"/>
          <w:kern w:val="0"/>
          <w:sz w:val="24"/>
        </w:rPr>
      </w:pPr>
    </w:p>
    <w:p w14:paraId="1F6EBE6F" w14:textId="77777777" w:rsidR="00AE52C0" w:rsidRDefault="00F1499D">
      <w:pPr>
        <w:pStyle w:val="a8"/>
        <w:rPr>
          <w:b/>
          <w:bCs/>
          <w:sz w:val="24"/>
          <w:szCs w:val="22"/>
        </w:rPr>
      </w:pPr>
      <w:r>
        <w:rPr>
          <w:rFonts w:hint="eastAsia"/>
          <w:b/>
          <w:bCs/>
          <w:sz w:val="24"/>
          <w:szCs w:val="22"/>
        </w:rPr>
        <w:t>摘要和关键词要求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3543"/>
        <w:gridCol w:w="3850"/>
      </w:tblGrid>
      <w:tr w:rsidR="00AE52C0" w14:paraId="25BDB745" w14:textId="77777777">
        <w:tc>
          <w:tcPr>
            <w:tcW w:w="1101" w:type="dxa"/>
          </w:tcPr>
          <w:p w14:paraId="768C5F18" w14:textId="77777777" w:rsidR="00AE52C0" w:rsidRDefault="00F1499D">
            <w:pPr>
              <w:spacing w:before="60" w:after="60"/>
              <w:rPr>
                <w:sz w:val="20"/>
                <w:szCs w:val="20"/>
              </w:rPr>
            </w:pPr>
            <w:r>
              <w:rPr>
                <w:rFonts w:hint="eastAsia"/>
                <w:szCs w:val="21"/>
              </w:rPr>
              <w:t>项目名称</w:t>
            </w:r>
          </w:p>
        </w:tc>
        <w:tc>
          <w:tcPr>
            <w:tcW w:w="3543" w:type="dxa"/>
          </w:tcPr>
          <w:p w14:paraId="02291375" w14:textId="77777777" w:rsidR="00AE52C0" w:rsidRDefault="00F1499D">
            <w:pPr>
              <w:spacing w:before="60" w:after="60"/>
              <w:jc w:val="center"/>
              <w:rPr>
                <w:sz w:val="20"/>
                <w:szCs w:val="20"/>
              </w:rPr>
            </w:pPr>
            <w:r>
              <w:rPr>
                <w:rFonts w:hint="eastAsia"/>
                <w:sz w:val="20"/>
                <w:szCs w:val="20"/>
              </w:rPr>
              <w:t>中文摘要</w:t>
            </w:r>
          </w:p>
        </w:tc>
        <w:tc>
          <w:tcPr>
            <w:tcW w:w="3850" w:type="dxa"/>
          </w:tcPr>
          <w:p w14:paraId="7CDC2D2B" w14:textId="77777777" w:rsidR="00AE52C0" w:rsidRDefault="00F1499D">
            <w:pPr>
              <w:spacing w:before="60" w:after="60"/>
              <w:jc w:val="center"/>
              <w:rPr>
                <w:sz w:val="20"/>
                <w:szCs w:val="20"/>
              </w:rPr>
            </w:pPr>
            <w:r>
              <w:rPr>
                <w:rFonts w:hint="eastAsia"/>
                <w:sz w:val="20"/>
                <w:szCs w:val="20"/>
              </w:rPr>
              <w:t>英文摘要</w:t>
            </w:r>
          </w:p>
        </w:tc>
      </w:tr>
      <w:tr w:rsidR="00AE52C0" w14:paraId="0E96B51B" w14:textId="77777777">
        <w:tc>
          <w:tcPr>
            <w:tcW w:w="1101" w:type="dxa"/>
          </w:tcPr>
          <w:p w14:paraId="7A2CAB27" w14:textId="77777777" w:rsidR="00AE52C0" w:rsidRDefault="00F1499D">
            <w:pPr>
              <w:spacing w:before="60" w:after="60"/>
              <w:rPr>
                <w:sz w:val="20"/>
                <w:szCs w:val="20"/>
              </w:rPr>
            </w:pPr>
            <w:r>
              <w:rPr>
                <w:rFonts w:hint="eastAsia"/>
                <w:sz w:val="20"/>
                <w:szCs w:val="20"/>
              </w:rPr>
              <w:t>标题</w:t>
            </w:r>
          </w:p>
        </w:tc>
        <w:tc>
          <w:tcPr>
            <w:tcW w:w="3543" w:type="dxa"/>
          </w:tcPr>
          <w:p w14:paraId="1EAEF640" w14:textId="77777777" w:rsidR="00AE52C0" w:rsidRDefault="00F1499D">
            <w:pPr>
              <w:spacing w:before="60" w:after="60"/>
              <w:rPr>
                <w:sz w:val="20"/>
                <w:szCs w:val="20"/>
              </w:rPr>
            </w:pPr>
            <w:r>
              <w:rPr>
                <w:rFonts w:hint="eastAsia"/>
                <w:sz w:val="20"/>
                <w:szCs w:val="20"/>
              </w:rPr>
              <w:t>摘要：二字间空</w:t>
            </w:r>
            <w:r>
              <w:rPr>
                <w:rFonts w:hint="eastAsia"/>
                <w:sz w:val="20"/>
                <w:szCs w:val="20"/>
              </w:rPr>
              <w:t>1</w:t>
            </w:r>
            <w:r>
              <w:rPr>
                <w:rFonts w:hint="eastAsia"/>
                <w:sz w:val="20"/>
                <w:szCs w:val="20"/>
              </w:rPr>
              <w:t>汉字符，宋体三号加粗居中</w:t>
            </w:r>
            <w:r>
              <w:rPr>
                <w:sz w:val="20"/>
                <w:szCs w:val="20"/>
              </w:rPr>
              <w:t>，</w:t>
            </w:r>
            <w:proofErr w:type="gramStart"/>
            <w:r>
              <w:rPr>
                <w:rFonts w:hint="eastAsia"/>
                <w:sz w:val="20"/>
                <w:szCs w:val="20"/>
              </w:rPr>
              <w:t>段前</w:t>
            </w:r>
            <w:proofErr w:type="gramEnd"/>
            <w:r>
              <w:rPr>
                <w:rFonts w:hint="eastAsia"/>
                <w:sz w:val="20"/>
                <w:szCs w:val="20"/>
              </w:rPr>
              <w:t>0.5</w:t>
            </w:r>
            <w:r>
              <w:rPr>
                <w:rFonts w:hint="eastAsia"/>
                <w:sz w:val="20"/>
                <w:szCs w:val="20"/>
              </w:rPr>
              <w:t>行</w:t>
            </w:r>
            <w:r>
              <w:rPr>
                <w:sz w:val="20"/>
                <w:szCs w:val="20"/>
              </w:rPr>
              <w:t>，段后</w:t>
            </w:r>
            <w:r>
              <w:rPr>
                <w:rFonts w:hint="eastAsia"/>
                <w:sz w:val="20"/>
                <w:szCs w:val="20"/>
              </w:rPr>
              <w:t>0.5</w:t>
            </w:r>
            <w:r>
              <w:rPr>
                <w:rFonts w:hint="eastAsia"/>
                <w:sz w:val="20"/>
                <w:szCs w:val="20"/>
              </w:rPr>
              <w:t>行</w:t>
            </w:r>
            <w:r>
              <w:rPr>
                <w:sz w:val="20"/>
                <w:szCs w:val="20"/>
              </w:rPr>
              <w:t>，行距</w:t>
            </w:r>
            <w:r>
              <w:rPr>
                <w:rFonts w:hint="eastAsia"/>
                <w:sz w:val="20"/>
                <w:szCs w:val="20"/>
              </w:rPr>
              <w:t>固定值</w:t>
            </w:r>
            <w:r>
              <w:rPr>
                <w:rFonts w:hint="eastAsia"/>
                <w:sz w:val="20"/>
                <w:szCs w:val="20"/>
              </w:rPr>
              <w:t>2</w:t>
            </w:r>
            <w:r>
              <w:rPr>
                <w:sz w:val="20"/>
                <w:szCs w:val="20"/>
              </w:rPr>
              <w:t>0</w:t>
            </w:r>
            <w:r>
              <w:rPr>
                <w:sz w:val="20"/>
                <w:szCs w:val="20"/>
              </w:rPr>
              <w:t>磅</w:t>
            </w:r>
          </w:p>
        </w:tc>
        <w:tc>
          <w:tcPr>
            <w:tcW w:w="3850" w:type="dxa"/>
          </w:tcPr>
          <w:p w14:paraId="3929AB20" w14:textId="77777777" w:rsidR="00AE52C0" w:rsidRDefault="00F1499D">
            <w:pPr>
              <w:spacing w:before="60" w:after="60"/>
              <w:rPr>
                <w:sz w:val="20"/>
                <w:szCs w:val="20"/>
              </w:rPr>
            </w:pPr>
            <w:r>
              <w:rPr>
                <w:rFonts w:hint="eastAsia"/>
                <w:sz w:val="20"/>
                <w:szCs w:val="20"/>
              </w:rPr>
              <w:t>Abstract</w:t>
            </w:r>
            <w:r>
              <w:rPr>
                <w:rFonts w:hint="eastAsia"/>
                <w:sz w:val="20"/>
                <w:szCs w:val="20"/>
              </w:rPr>
              <w:t>：</w:t>
            </w:r>
            <w:r>
              <w:rPr>
                <w:rFonts w:cs="Arial"/>
                <w:sz w:val="20"/>
                <w:szCs w:val="20"/>
              </w:rPr>
              <w:t xml:space="preserve">Times New Roman </w:t>
            </w:r>
            <w:r>
              <w:rPr>
                <w:rFonts w:hint="eastAsia"/>
                <w:sz w:val="20"/>
                <w:szCs w:val="20"/>
              </w:rPr>
              <w:t>四号加粗居中，</w:t>
            </w:r>
            <w:proofErr w:type="gramStart"/>
            <w:r>
              <w:rPr>
                <w:rFonts w:hint="eastAsia"/>
                <w:sz w:val="20"/>
                <w:szCs w:val="20"/>
              </w:rPr>
              <w:t>段前</w:t>
            </w:r>
            <w:proofErr w:type="gramEnd"/>
            <w:r>
              <w:rPr>
                <w:rFonts w:hint="eastAsia"/>
                <w:sz w:val="20"/>
                <w:szCs w:val="20"/>
              </w:rPr>
              <w:t>0.5</w:t>
            </w:r>
            <w:r>
              <w:rPr>
                <w:rFonts w:hint="eastAsia"/>
                <w:sz w:val="20"/>
                <w:szCs w:val="20"/>
              </w:rPr>
              <w:t>行</w:t>
            </w:r>
            <w:r>
              <w:rPr>
                <w:sz w:val="20"/>
                <w:szCs w:val="20"/>
              </w:rPr>
              <w:t>，段后</w:t>
            </w:r>
            <w:r>
              <w:rPr>
                <w:rFonts w:hint="eastAsia"/>
                <w:sz w:val="20"/>
                <w:szCs w:val="20"/>
              </w:rPr>
              <w:t>0.5</w:t>
            </w:r>
            <w:r>
              <w:rPr>
                <w:rFonts w:hint="eastAsia"/>
                <w:sz w:val="20"/>
                <w:szCs w:val="20"/>
              </w:rPr>
              <w:t>行</w:t>
            </w:r>
          </w:p>
        </w:tc>
      </w:tr>
      <w:tr w:rsidR="00AE52C0" w14:paraId="560A1E34" w14:textId="77777777">
        <w:tc>
          <w:tcPr>
            <w:tcW w:w="1101" w:type="dxa"/>
          </w:tcPr>
          <w:p w14:paraId="46AE956A" w14:textId="77777777" w:rsidR="00AE52C0" w:rsidRDefault="00F1499D">
            <w:pPr>
              <w:spacing w:before="60" w:after="60"/>
              <w:rPr>
                <w:sz w:val="20"/>
                <w:szCs w:val="20"/>
              </w:rPr>
            </w:pPr>
            <w:r>
              <w:rPr>
                <w:rFonts w:hint="eastAsia"/>
                <w:sz w:val="20"/>
                <w:szCs w:val="20"/>
              </w:rPr>
              <w:t>段落文字</w:t>
            </w:r>
          </w:p>
        </w:tc>
        <w:tc>
          <w:tcPr>
            <w:tcW w:w="3543" w:type="dxa"/>
          </w:tcPr>
          <w:p w14:paraId="32A6DDB9" w14:textId="77777777" w:rsidR="00AE52C0" w:rsidRDefault="00F1499D">
            <w:pPr>
              <w:spacing w:before="60" w:after="60"/>
              <w:rPr>
                <w:sz w:val="20"/>
                <w:szCs w:val="20"/>
              </w:rPr>
            </w:pPr>
            <w:r>
              <w:rPr>
                <w:rFonts w:hint="eastAsia"/>
                <w:sz w:val="20"/>
                <w:szCs w:val="20"/>
              </w:rPr>
              <w:t>宋体小四号，</w:t>
            </w:r>
            <w:r>
              <w:rPr>
                <w:sz w:val="20"/>
                <w:szCs w:val="20"/>
              </w:rPr>
              <w:t>行距</w:t>
            </w:r>
            <w:r>
              <w:rPr>
                <w:rFonts w:hint="eastAsia"/>
                <w:sz w:val="20"/>
                <w:szCs w:val="20"/>
              </w:rPr>
              <w:t>固定值</w:t>
            </w:r>
            <w:r>
              <w:rPr>
                <w:rFonts w:hint="eastAsia"/>
                <w:sz w:val="20"/>
                <w:szCs w:val="20"/>
              </w:rPr>
              <w:t>2</w:t>
            </w:r>
            <w:r>
              <w:rPr>
                <w:sz w:val="20"/>
                <w:szCs w:val="20"/>
              </w:rPr>
              <w:t>0</w:t>
            </w:r>
            <w:r>
              <w:rPr>
                <w:sz w:val="20"/>
                <w:szCs w:val="20"/>
              </w:rPr>
              <w:t>磅</w:t>
            </w:r>
          </w:p>
        </w:tc>
        <w:tc>
          <w:tcPr>
            <w:tcW w:w="3850" w:type="dxa"/>
          </w:tcPr>
          <w:p w14:paraId="4694D05B" w14:textId="77777777" w:rsidR="00AE52C0" w:rsidRDefault="00F1499D">
            <w:pPr>
              <w:spacing w:before="60" w:after="60"/>
              <w:rPr>
                <w:sz w:val="20"/>
                <w:szCs w:val="20"/>
              </w:rPr>
            </w:pPr>
            <w:r>
              <w:rPr>
                <w:rFonts w:hint="eastAsia"/>
                <w:sz w:val="20"/>
                <w:szCs w:val="20"/>
              </w:rPr>
              <w:t xml:space="preserve">Times New Roman </w:t>
            </w:r>
            <w:r>
              <w:rPr>
                <w:rFonts w:hint="eastAsia"/>
                <w:sz w:val="20"/>
                <w:szCs w:val="20"/>
              </w:rPr>
              <w:t>小四号，</w:t>
            </w:r>
            <w:r>
              <w:rPr>
                <w:sz w:val="20"/>
                <w:szCs w:val="20"/>
              </w:rPr>
              <w:t>行距</w:t>
            </w:r>
            <w:r>
              <w:rPr>
                <w:rFonts w:hint="eastAsia"/>
                <w:sz w:val="20"/>
                <w:szCs w:val="20"/>
              </w:rPr>
              <w:t>固定值</w:t>
            </w:r>
            <w:r>
              <w:rPr>
                <w:rFonts w:hint="eastAsia"/>
                <w:sz w:val="20"/>
                <w:szCs w:val="20"/>
              </w:rPr>
              <w:t>2</w:t>
            </w:r>
            <w:r>
              <w:rPr>
                <w:sz w:val="20"/>
                <w:szCs w:val="20"/>
              </w:rPr>
              <w:t>0</w:t>
            </w:r>
            <w:r>
              <w:rPr>
                <w:sz w:val="20"/>
                <w:szCs w:val="20"/>
              </w:rPr>
              <w:t>磅</w:t>
            </w:r>
          </w:p>
        </w:tc>
      </w:tr>
      <w:tr w:rsidR="00AE52C0" w14:paraId="049BB6CA" w14:textId="77777777">
        <w:tc>
          <w:tcPr>
            <w:tcW w:w="1101" w:type="dxa"/>
          </w:tcPr>
          <w:p w14:paraId="5D35A75A" w14:textId="77777777" w:rsidR="00AE52C0" w:rsidRDefault="00F1499D">
            <w:pPr>
              <w:spacing w:before="60" w:after="60"/>
              <w:rPr>
                <w:sz w:val="20"/>
                <w:szCs w:val="20"/>
              </w:rPr>
            </w:pPr>
            <w:r>
              <w:rPr>
                <w:rFonts w:hint="eastAsia"/>
                <w:sz w:val="20"/>
                <w:szCs w:val="20"/>
              </w:rPr>
              <w:t>关键词</w:t>
            </w:r>
          </w:p>
        </w:tc>
        <w:tc>
          <w:tcPr>
            <w:tcW w:w="3543" w:type="dxa"/>
          </w:tcPr>
          <w:p w14:paraId="6E620833" w14:textId="77777777" w:rsidR="00AE52C0" w:rsidRDefault="00F1499D">
            <w:pPr>
              <w:spacing w:before="60" w:after="60"/>
              <w:rPr>
                <w:sz w:val="20"/>
                <w:szCs w:val="20"/>
              </w:rPr>
            </w:pPr>
            <w:r>
              <w:rPr>
                <w:rFonts w:hint="eastAsia"/>
                <w:sz w:val="20"/>
                <w:szCs w:val="20"/>
              </w:rPr>
              <w:t>宋体小四号，“关键词”三字加粗</w:t>
            </w:r>
          </w:p>
        </w:tc>
        <w:tc>
          <w:tcPr>
            <w:tcW w:w="3850" w:type="dxa"/>
          </w:tcPr>
          <w:p w14:paraId="41E18AEE" w14:textId="77777777" w:rsidR="00AE52C0" w:rsidRDefault="00F1499D">
            <w:pPr>
              <w:spacing w:before="60" w:after="60"/>
              <w:rPr>
                <w:sz w:val="20"/>
                <w:szCs w:val="20"/>
              </w:rPr>
            </w:pPr>
            <w:r>
              <w:rPr>
                <w:rFonts w:hint="eastAsia"/>
                <w:sz w:val="20"/>
                <w:szCs w:val="20"/>
              </w:rPr>
              <w:t xml:space="preserve">Times New Roman </w:t>
            </w:r>
            <w:r>
              <w:rPr>
                <w:rFonts w:hint="eastAsia"/>
                <w:sz w:val="20"/>
                <w:szCs w:val="20"/>
              </w:rPr>
              <w:t>小四号，</w:t>
            </w:r>
            <w:r>
              <w:rPr>
                <w:sz w:val="20"/>
                <w:szCs w:val="20"/>
              </w:rPr>
              <w:t>行</w:t>
            </w:r>
            <w:r>
              <w:rPr>
                <w:rFonts w:hint="eastAsia"/>
                <w:sz w:val="20"/>
                <w:szCs w:val="20"/>
              </w:rPr>
              <w:t>距固定值</w:t>
            </w:r>
            <w:r>
              <w:rPr>
                <w:rFonts w:hint="eastAsia"/>
                <w:sz w:val="20"/>
                <w:szCs w:val="20"/>
              </w:rPr>
              <w:t>2</w:t>
            </w:r>
            <w:r>
              <w:rPr>
                <w:sz w:val="20"/>
                <w:szCs w:val="20"/>
              </w:rPr>
              <w:t>0</w:t>
            </w:r>
            <w:r>
              <w:rPr>
                <w:sz w:val="20"/>
                <w:szCs w:val="20"/>
              </w:rPr>
              <w:t>磅，</w:t>
            </w:r>
            <w:r>
              <w:rPr>
                <w:rFonts w:hint="eastAsia"/>
                <w:sz w:val="20"/>
                <w:szCs w:val="20"/>
              </w:rPr>
              <w:t>“</w:t>
            </w:r>
            <w:r>
              <w:rPr>
                <w:sz w:val="20"/>
                <w:szCs w:val="20"/>
              </w:rPr>
              <w:t>key wor</w:t>
            </w:r>
            <w:r>
              <w:rPr>
                <w:rFonts w:hint="eastAsia"/>
                <w:sz w:val="20"/>
                <w:szCs w:val="20"/>
              </w:rPr>
              <w:t>ds</w:t>
            </w:r>
            <w:r>
              <w:rPr>
                <w:rFonts w:hint="eastAsia"/>
                <w:sz w:val="20"/>
                <w:szCs w:val="20"/>
              </w:rPr>
              <w:t>”两词加粗</w:t>
            </w:r>
          </w:p>
        </w:tc>
      </w:tr>
    </w:tbl>
    <w:p w14:paraId="64C00D31" w14:textId="77777777" w:rsidR="00AE52C0" w:rsidRDefault="00F1499D">
      <w:pPr>
        <w:autoSpaceDE w:val="0"/>
        <w:autoSpaceDN w:val="0"/>
        <w:adjustRightInd w:val="0"/>
        <w:spacing w:beforeLines="50" w:before="156" w:afterLines="50" w:after="156" w:line="400" w:lineRule="exact"/>
        <w:jc w:val="center"/>
        <w:rPr>
          <w:b/>
          <w:color w:val="000000"/>
          <w:kern w:val="0"/>
          <w:sz w:val="32"/>
          <w:szCs w:val="32"/>
        </w:rPr>
      </w:pPr>
      <w:r>
        <w:rPr>
          <w:rFonts w:ascii="宋体" w:hAnsi="宋体" w:cs="AdobeSongStd-Light"/>
          <w:kern w:val="0"/>
          <w:sz w:val="24"/>
        </w:rPr>
        <w:br w:type="page"/>
      </w:r>
      <w:bookmarkStart w:id="8" w:name="_Toc199022336"/>
      <w:bookmarkStart w:id="9" w:name="_Toc166558384"/>
      <w:bookmarkStart w:id="10" w:name="_Toc199021861"/>
      <w:bookmarkStart w:id="11" w:name="_Toc199021591"/>
      <w:r>
        <w:rPr>
          <w:b/>
          <w:color w:val="000000"/>
          <w:kern w:val="0"/>
          <w:sz w:val="32"/>
          <w:szCs w:val="32"/>
        </w:rPr>
        <w:lastRenderedPageBreak/>
        <w:t>A</w:t>
      </w:r>
      <w:bookmarkEnd w:id="1"/>
      <w:bookmarkEnd w:id="2"/>
      <w:bookmarkEnd w:id="3"/>
      <w:bookmarkEnd w:id="4"/>
      <w:bookmarkEnd w:id="5"/>
      <w:bookmarkEnd w:id="6"/>
      <w:bookmarkEnd w:id="7"/>
      <w:r>
        <w:rPr>
          <w:b/>
          <w:color w:val="000000"/>
          <w:kern w:val="0"/>
          <w:sz w:val="32"/>
          <w:szCs w:val="32"/>
        </w:rPr>
        <w:t>BSTRACT</w:t>
      </w:r>
      <w:bookmarkEnd w:id="8"/>
      <w:bookmarkEnd w:id="9"/>
      <w:bookmarkEnd w:id="10"/>
      <w:bookmarkEnd w:id="11"/>
    </w:p>
    <w:p w14:paraId="53853724" w14:textId="4078F256" w:rsidR="007300FC" w:rsidRDefault="00F5241F" w:rsidP="007300FC">
      <w:pPr>
        <w:shd w:val="clear" w:color="auto" w:fill="FFFFFF"/>
        <w:spacing w:line="400" w:lineRule="exact"/>
        <w:ind w:firstLineChars="200" w:firstLine="480"/>
        <w:rPr>
          <w:color w:val="EE0000"/>
          <w:sz w:val="24"/>
        </w:rPr>
      </w:pPr>
      <w:r w:rsidRPr="00F5241F">
        <w:rPr>
          <w:rFonts w:hint="eastAsia"/>
          <w:color w:val="EE0000"/>
          <w:sz w:val="24"/>
        </w:rPr>
        <w:t>英文摘要应在中文摘要定稿后再撰写，与中文摘要内容完全对应，准确翻译中文摘要核心信息，确保专业术语翻译规范；语法正确、语句通顺，符合英文论文摘要表达习惯，字数与中文摘要匹配，避免直译导致的生硬表述。本科生的学士“毕业论文”对应的英文单词是“</w:t>
      </w:r>
      <w:r w:rsidRPr="00F5241F">
        <w:rPr>
          <w:rFonts w:hint="eastAsia"/>
          <w:color w:val="EE0000"/>
          <w:sz w:val="24"/>
        </w:rPr>
        <w:t>Thesis</w:t>
      </w:r>
      <w:r w:rsidRPr="00F5241F">
        <w:rPr>
          <w:rFonts w:hint="eastAsia"/>
          <w:color w:val="EE0000"/>
          <w:sz w:val="24"/>
        </w:rPr>
        <w:t>”，不要使用</w:t>
      </w:r>
      <w:r w:rsidRPr="00F5241F">
        <w:rPr>
          <w:rFonts w:hint="eastAsia"/>
          <w:color w:val="EE0000"/>
          <w:sz w:val="24"/>
        </w:rPr>
        <w:t>Paper</w:t>
      </w:r>
      <w:r w:rsidRPr="00F5241F">
        <w:rPr>
          <w:rFonts w:hint="eastAsia"/>
          <w:color w:val="EE0000"/>
          <w:sz w:val="24"/>
        </w:rPr>
        <w:t>、</w:t>
      </w:r>
      <w:r w:rsidRPr="00F5241F">
        <w:rPr>
          <w:rFonts w:hint="eastAsia"/>
          <w:color w:val="EE0000"/>
          <w:sz w:val="24"/>
        </w:rPr>
        <w:t>Dissertation</w:t>
      </w:r>
      <w:r w:rsidRPr="00F5241F">
        <w:rPr>
          <w:rFonts w:hint="eastAsia"/>
          <w:color w:val="EE0000"/>
          <w:sz w:val="24"/>
        </w:rPr>
        <w:t>等。</w:t>
      </w:r>
    </w:p>
    <w:p w14:paraId="5DA923BD" w14:textId="017357E8" w:rsidR="00AE52C0" w:rsidRDefault="00F5241F" w:rsidP="00F5241F">
      <w:pPr>
        <w:shd w:val="clear" w:color="auto" w:fill="FFFFFF"/>
        <w:spacing w:line="400" w:lineRule="exact"/>
        <w:ind w:firstLineChars="200" w:firstLine="480"/>
        <w:rPr>
          <w:sz w:val="24"/>
        </w:rPr>
      </w:pPr>
      <w:r w:rsidRPr="00F5241F">
        <w:rPr>
          <w:sz w:val="24"/>
        </w:rPr>
        <w:t>This article is.......</w:t>
      </w:r>
    </w:p>
    <w:p w14:paraId="39D3FA0C" w14:textId="77777777" w:rsidR="00F5241F" w:rsidRDefault="00F5241F" w:rsidP="00F5241F">
      <w:pPr>
        <w:shd w:val="clear" w:color="auto" w:fill="FFFFFF"/>
        <w:spacing w:line="400" w:lineRule="exact"/>
        <w:ind w:firstLineChars="200" w:firstLine="480"/>
        <w:rPr>
          <w:sz w:val="24"/>
        </w:rPr>
      </w:pPr>
    </w:p>
    <w:p w14:paraId="3CCCF5B5" w14:textId="77777777" w:rsidR="00AE52C0" w:rsidRDefault="00AE52C0">
      <w:pPr>
        <w:spacing w:line="400" w:lineRule="exact"/>
        <w:ind w:firstLineChars="200" w:firstLine="480"/>
        <w:rPr>
          <w:rFonts w:ascii="宋体" w:hAnsi="宋体" w:hint="eastAsia"/>
          <w:sz w:val="24"/>
        </w:rPr>
      </w:pPr>
    </w:p>
    <w:p w14:paraId="0BA4740B" w14:textId="29AF682F" w:rsidR="007300FC" w:rsidRPr="007300FC" w:rsidRDefault="00F1499D" w:rsidP="007300FC">
      <w:pPr>
        <w:rPr>
          <w:sz w:val="24"/>
        </w:rPr>
      </w:pPr>
      <w:r>
        <w:rPr>
          <w:rFonts w:hint="eastAsia"/>
          <w:b/>
          <w:sz w:val="24"/>
        </w:rPr>
        <w:t>Key words:</w:t>
      </w:r>
      <w:r>
        <w:rPr>
          <w:rFonts w:hint="eastAsia"/>
          <w:sz w:val="24"/>
        </w:rPr>
        <w:t xml:space="preserve"> </w:t>
      </w:r>
      <w:r w:rsidR="00F5241F">
        <w:rPr>
          <w:rFonts w:hint="eastAsia"/>
          <w:sz w:val="24"/>
        </w:rPr>
        <w:t>XX</w:t>
      </w:r>
      <w:r w:rsidR="007300FC" w:rsidRPr="007300FC">
        <w:rPr>
          <w:sz w:val="24"/>
        </w:rPr>
        <w:t xml:space="preserve">; </w:t>
      </w:r>
      <w:r w:rsidR="00F5241F">
        <w:rPr>
          <w:rFonts w:hint="eastAsia"/>
          <w:sz w:val="24"/>
        </w:rPr>
        <w:t>XX</w:t>
      </w:r>
      <w:r w:rsidR="007300FC" w:rsidRPr="007300FC">
        <w:rPr>
          <w:sz w:val="24"/>
        </w:rPr>
        <w:t xml:space="preserve">; </w:t>
      </w:r>
      <w:r w:rsidR="00F5241F">
        <w:rPr>
          <w:rFonts w:hint="eastAsia"/>
          <w:sz w:val="24"/>
        </w:rPr>
        <w:t>XX</w:t>
      </w:r>
      <w:r w:rsidR="007300FC" w:rsidRPr="007300FC">
        <w:rPr>
          <w:sz w:val="24"/>
        </w:rPr>
        <w:t xml:space="preserve">; </w:t>
      </w:r>
      <w:r w:rsidR="00F5241F">
        <w:rPr>
          <w:rFonts w:hint="eastAsia"/>
          <w:sz w:val="24"/>
        </w:rPr>
        <w:t>XX</w:t>
      </w:r>
      <w:r w:rsidR="007300FC" w:rsidRPr="007300FC">
        <w:rPr>
          <w:sz w:val="24"/>
        </w:rPr>
        <w:t xml:space="preserve">; </w:t>
      </w:r>
      <w:r w:rsidR="00F5241F">
        <w:rPr>
          <w:rFonts w:hint="eastAsia"/>
          <w:sz w:val="24"/>
        </w:rPr>
        <w:t>XX</w:t>
      </w:r>
      <w:r w:rsidR="007300FC" w:rsidRPr="007300FC">
        <w:rPr>
          <w:sz w:val="24"/>
        </w:rPr>
        <w:t xml:space="preserve"> </w:t>
      </w:r>
    </w:p>
    <w:p w14:paraId="1DFAF7C0" w14:textId="3F048783" w:rsidR="00AE52C0" w:rsidRPr="007300FC" w:rsidRDefault="00AE52C0">
      <w:pPr>
        <w:shd w:val="clear" w:color="auto" w:fill="FFFFFF"/>
        <w:spacing w:line="400" w:lineRule="exact"/>
        <w:rPr>
          <w:sz w:val="24"/>
        </w:rPr>
      </w:pPr>
    </w:p>
    <w:p w14:paraId="3FFF2FCE" w14:textId="5029C296" w:rsidR="00AE52C0" w:rsidRDefault="00F1499D">
      <w:pPr>
        <w:pStyle w:val="a8"/>
        <w:spacing w:beforeLines="50" w:before="156" w:afterLines="50" w:after="156" w:line="400" w:lineRule="exact"/>
        <w:jc w:val="center"/>
        <w:rPr>
          <w:b/>
          <w:bCs/>
          <w:color w:val="000000"/>
          <w:sz w:val="32"/>
          <w:szCs w:val="32"/>
        </w:rPr>
      </w:pPr>
      <w:bookmarkStart w:id="12" w:name="_Toc323475816"/>
      <w:r>
        <w:rPr>
          <w:rFonts w:hAnsi="宋体" w:cs="宋体"/>
          <w:spacing w:val="140"/>
          <w:kern w:val="0"/>
        </w:rPr>
        <w:br w:type="page"/>
      </w:r>
      <w:bookmarkEnd w:id="12"/>
      <w:r>
        <w:rPr>
          <w:rFonts w:hint="eastAsia"/>
          <w:b/>
          <w:bCs/>
          <w:sz w:val="32"/>
          <w:szCs w:val="32"/>
        </w:rPr>
        <w:lastRenderedPageBreak/>
        <w:t>目 录</w:t>
      </w:r>
    </w:p>
    <w:p w14:paraId="12F1F9F0" w14:textId="77777777" w:rsidR="00671913" w:rsidRDefault="00F1499D" w:rsidP="00F041C9">
      <w:pPr>
        <w:spacing w:line="400" w:lineRule="exact"/>
        <w:ind w:right="-88"/>
        <w:jc w:val="right"/>
        <w:rPr>
          <w:rFonts w:cs="宋体"/>
          <w:kern w:val="0"/>
          <w:sz w:val="24"/>
        </w:rPr>
      </w:pPr>
      <w:r w:rsidRPr="00C5076D">
        <w:rPr>
          <w:rFonts w:cs="宋体" w:hint="eastAsia"/>
          <w:kern w:val="0"/>
          <w:sz w:val="24"/>
        </w:rPr>
        <w:t>论文总页数：</w:t>
      </w:r>
      <w:r w:rsidRPr="00C5076D">
        <w:rPr>
          <w:rFonts w:cs="宋体" w:hint="eastAsia"/>
          <w:kern w:val="0"/>
          <w:sz w:val="24"/>
        </w:rPr>
        <w:t>XX</w:t>
      </w:r>
      <w:r w:rsidRPr="00C5076D">
        <w:rPr>
          <w:rFonts w:cs="宋体" w:hint="eastAsia"/>
          <w:kern w:val="0"/>
          <w:sz w:val="24"/>
        </w:rPr>
        <w:t>页</w:t>
      </w:r>
    </w:p>
    <w:p w14:paraId="7FFE204F" w14:textId="09ADB861" w:rsidR="00F041C9" w:rsidRPr="00671913" w:rsidRDefault="00671913" w:rsidP="00F041C9">
      <w:pPr>
        <w:spacing w:line="400" w:lineRule="exact"/>
        <w:ind w:right="-88"/>
        <w:jc w:val="right"/>
        <w:rPr>
          <w:noProof/>
          <w:sz w:val="24"/>
        </w:rPr>
      </w:pPr>
      <w:r>
        <w:rPr>
          <w:rFonts w:cs="宋体" w:hint="eastAsia"/>
          <w:b/>
          <w:bCs/>
          <w:color w:val="EE0000"/>
          <w:kern w:val="0"/>
          <w:sz w:val="24"/>
        </w:rPr>
        <w:t>（</w:t>
      </w:r>
      <w:r w:rsidRPr="00671913">
        <w:rPr>
          <w:rFonts w:cs="宋体" w:hint="eastAsia"/>
          <w:b/>
          <w:bCs/>
          <w:color w:val="EE0000"/>
          <w:kern w:val="0"/>
          <w:sz w:val="24"/>
        </w:rPr>
        <w:t>此处特别注意定稿时更新论文</w:t>
      </w:r>
      <w:r>
        <w:rPr>
          <w:rFonts w:cs="宋体" w:hint="eastAsia"/>
          <w:b/>
          <w:bCs/>
          <w:color w:val="EE0000"/>
          <w:kern w:val="0"/>
          <w:sz w:val="24"/>
        </w:rPr>
        <w:t>总</w:t>
      </w:r>
      <w:r w:rsidRPr="00671913">
        <w:rPr>
          <w:rFonts w:cs="宋体" w:hint="eastAsia"/>
          <w:b/>
          <w:bCs/>
          <w:color w:val="EE0000"/>
          <w:kern w:val="0"/>
          <w:sz w:val="24"/>
        </w:rPr>
        <w:t>页数，提交论文时请删除该部分红色字体！！！</w:t>
      </w:r>
      <w:r>
        <w:rPr>
          <w:rFonts w:cs="宋体" w:hint="eastAsia"/>
          <w:b/>
          <w:bCs/>
          <w:color w:val="EE0000"/>
          <w:kern w:val="0"/>
          <w:sz w:val="24"/>
        </w:rPr>
        <w:t>）</w:t>
      </w:r>
      <w:r w:rsidR="00F1499D" w:rsidRPr="00671913">
        <w:rPr>
          <w:sz w:val="24"/>
        </w:rPr>
        <w:fldChar w:fldCharType="begin"/>
      </w:r>
      <w:r w:rsidR="00F1499D" w:rsidRPr="00671913">
        <w:rPr>
          <w:rStyle w:val="af6"/>
          <w:color w:val="000000"/>
          <w:sz w:val="24"/>
        </w:rPr>
        <w:instrText xml:space="preserve"> TOC \o "1-3" \h \z \u </w:instrText>
      </w:r>
      <w:r w:rsidR="00F1499D" w:rsidRPr="00671913">
        <w:rPr>
          <w:sz w:val="24"/>
        </w:rPr>
        <w:fldChar w:fldCharType="separate"/>
      </w:r>
    </w:p>
    <w:p w14:paraId="532A812A" w14:textId="05A20D2A" w:rsidR="00F041C9" w:rsidRPr="00671913" w:rsidRDefault="00F041C9" w:rsidP="00F041C9">
      <w:pPr>
        <w:pStyle w:val="TOC1"/>
        <w:tabs>
          <w:tab w:val="right" w:leader="dot" w:pos="8302"/>
        </w:tabs>
        <w:spacing w:line="400" w:lineRule="exact"/>
        <w:rPr>
          <w:rFonts w:ascii="Times New Roman" w:eastAsiaTheme="minorEastAsia" w:hAnsi="Times New Roman" w:cstheme="minorBidi"/>
          <w:noProof/>
          <w14:ligatures w14:val="standardContextual"/>
        </w:rPr>
      </w:pPr>
      <w:hyperlink w:anchor="_Toc225985544" w:history="1">
        <w:r w:rsidRPr="00671913">
          <w:rPr>
            <w:rStyle w:val="af6"/>
            <w:rFonts w:ascii="Times New Roman" w:hAnsi="Times New Roman" w:hint="eastAsia"/>
            <w:noProof/>
          </w:rPr>
          <w:t>第一章</w:t>
        </w:r>
        <w:r w:rsidRPr="00671913">
          <w:rPr>
            <w:rStyle w:val="af6"/>
            <w:rFonts w:ascii="Times New Roman" w:hAnsi="Times New Roman" w:hint="eastAsia"/>
            <w:noProof/>
          </w:rPr>
          <w:t xml:space="preserve"> </w:t>
        </w:r>
        <w:r w:rsidRPr="00671913">
          <w:rPr>
            <w:rStyle w:val="af6"/>
            <w:rFonts w:ascii="Times New Roman" w:hAnsi="Times New Roman" w:hint="eastAsia"/>
            <w:noProof/>
          </w:rPr>
          <w:t>绪论</w:t>
        </w:r>
        <w:r w:rsidRPr="00671913">
          <w:rPr>
            <w:rFonts w:ascii="Times New Roman" w:hAnsi="Times New Roman" w:hint="eastAsia"/>
            <w:noProof/>
            <w:webHidden/>
          </w:rPr>
          <w:tab/>
        </w:r>
        <w:r w:rsidRPr="00671913">
          <w:rPr>
            <w:rFonts w:ascii="Times New Roman" w:hAnsi="Times New Roman" w:hint="eastAsia"/>
            <w:noProof/>
            <w:webHidden/>
          </w:rPr>
          <w:fldChar w:fldCharType="begin"/>
        </w:r>
        <w:r w:rsidRPr="00671913">
          <w:rPr>
            <w:rFonts w:ascii="Times New Roman" w:hAnsi="Times New Roman" w:hint="eastAsia"/>
            <w:noProof/>
            <w:webHidden/>
          </w:rPr>
          <w:instrText xml:space="preserve"> </w:instrText>
        </w:r>
        <w:r w:rsidRPr="00671913">
          <w:rPr>
            <w:rFonts w:ascii="Times New Roman" w:hAnsi="Times New Roman"/>
            <w:noProof/>
            <w:webHidden/>
          </w:rPr>
          <w:instrText>PAGEREF _Toc225985544 \h</w:instrText>
        </w:r>
        <w:r w:rsidRPr="00671913">
          <w:rPr>
            <w:rFonts w:ascii="Times New Roman" w:hAnsi="Times New Roman" w:hint="eastAsia"/>
            <w:noProof/>
            <w:webHidden/>
          </w:rPr>
          <w:instrText xml:space="preserve"> </w:instrText>
        </w:r>
        <w:r w:rsidRPr="00671913">
          <w:rPr>
            <w:rFonts w:ascii="Times New Roman" w:hAnsi="Times New Roman" w:hint="eastAsia"/>
            <w:noProof/>
            <w:webHidden/>
          </w:rPr>
        </w:r>
        <w:r w:rsidRPr="00671913">
          <w:rPr>
            <w:rFonts w:ascii="Times New Roman" w:hAnsi="Times New Roman" w:hint="eastAsia"/>
            <w:noProof/>
            <w:webHidden/>
          </w:rPr>
          <w:fldChar w:fldCharType="separate"/>
        </w:r>
        <w:r w:rsidR="00E709A1">
          <w:rPr>
            <w:rFonts w:ascii="Times New Roman" w:hAnsi="Times New Roman"/>
            <w:noProof/>
            <w:webHidden/>
          </w:rPr>
          <w:t>1</w:t>
        </w:r>
        <w:r w:rsidRPr="00671913">
          <w:rPr>
            <w:rFonts w:ascii="Times New Roman" w:hAnsi="Times New Roman" w:hint="eastAsia"/>
            <w:noProof/>
            <w:webHidden/>
          </w:rPr>
          <w:fldChar w:fldCharType="end"/>
        </w:r>
      </w:hyperlink>
    </w:p>
    <w:p w14:paraId="20AA1BE0" w14:textId="7064A21F" w:rsidR="00F041C9" w:rsidRPr="00671913" w:rsidRDefault="00F041C9" w:rsidP="00F041C9">
      <w:pPr>
        <w:pStyle w:val="TOC2"/>
        <w:rPr>
          <w:rFonts w:eastAsiaTheme="minorEastAsia" w:cstheme="minorBidi"/>
          <w:noProof/>
          <w:sz w:val="24"/>
          <w14:ligatures w14:val="standardContextual"/>
        </w:rPr>
      </w:pPr>
      <w:hyperlink w:anchor="_Toc225985545" w:history="1">
        <w:r w:rsidRPr="00671913">
          <w:rPr>
            <w:rStyle w:val="af6"/>
            <w:rFonts w:hint="eastAsia"/>
            <w:noProof/>
            <w:sz w:val="24"/>
          </w:rPr>
          <w:t xml:space="preserve">1.1 </w:t>
        </w:r>
        <w:r w:rsidRPr="00671913">
          <w:rPr>
            <w:rStyle w:val="af6"/>
            <w:rFonts w:hint="eastAsia"/>
            <w:noProof/>
            <w:sz w:val="24"/>
          </w:rPr>
          <w:t>研究背景与意义</w:t>
        </w:r>
        <w:r w:rsidRPr="00671913">
          <w:rPr>
            <w:rFonts w:hint="eastAsia"/>
            <w:noProof/>
            <w:webHidden/>
            <w:sz w:val="24"/>
          </w:rPr>
          <w:tab/>
        </w:r>
        <w:r w:rsidRPr="00671913">
          <w:rPr>
            <w:rFonts w:hint="eastAsia"/>
            <w:noProof/>
            <w:webHidden/>
            <w:sz w:val="24"/>
          </w:rPr>
          <w:fldChar w:fldCharType="begin"/>
        </w:r>
        <w:r w:rsidRPr="00671913">
          <w:rPr>
            <w:rFonts w:hint="eastAsia"/>
            <w:noProof/>
            <w:webHidden/>
            <w:sz w:val="24"/>
          </w:rPr>
          <w:instrText xml:space="preserve"> </w:instrText>
        </w:r>
        <w:r w:rsidRPr="00671913">
          <w:rPr>
            <w:noProof/>
            <w:webHidden/>
            <w:sz w:val="24"/>
          </w:rPr>
          <w:instrText>PAGEREF _Toc225985545 \h</w:instrText>
        </w:r>
        <w:r w:rsidRPr="00671913">
          <w:rPr>
            <w:rFonts w:hint="eastAsia"/>
            <w:noProof/>
            <w:webHidden/>
            <w:sz w:val="24"/>
          </w:rPr>
          <w:instrText xml:space="preserve"> </w:instrText>
        </w:r>
        <w:r w:rsidRPr="00671913">
          <w:rPr>
            <w:rFonts w:hint="eastAsia"/>
            <w:noProof/>
            <w:webHidden/>
            <w:sz w:val="24"/>
          </w:rPr>
        </w:r>
        <w:r w:rsidRPr="00671913">
          <w:rPr>
            <w:rFonts w:hint="eastAsia"/>
            <w:noProof/>
            <w:webHidden/>
            <w:sz w:val="24"/>
          </w:rPr>
          <w:fldChar w:fldCharType="separate"/>
        </w:r>
        <w:r w:rsidR="00E709A1">
          <w:rPr>
            <w:noProof/>
            <w:webHidden/>
            <w:sz w:val="24"/>
          </w:rPr>
          <w:t>1</w:t>
        </w:r>
        <w:r w:rsidRPr="00671913">
          <w:rPr>
            <w:rFonts w:hint="eastAsia"/>
            <w:noProof/>
            <w:webHidden/>
            <w:sz w:val="24"/>
          </w:rPr>
          <w:fldChar w:fldCharType="end"/>
        </w:r>
      </w:hyperlink>
    </w:p>
    <w:p w14:paraId="38FC1E44" w14:textId="54B717B8" w:rsidR="00F041C9" w:rsidRPr="00671913" w:rsidRDefault="00F041C9" w:rsidP="00F041C9">
      <w:pPr>
        <w:pStyle w:val="TOC2"/>
        <w:rPr>
          <w:rFonts w:eastAsiaTheme="minorEastAsia" w:cstheme="minorBidi"/>
          <w:noProof/>
          <w:sz w:val="24"/>
          <w14:ligatures w14:val="standardContextual"/>
        </w:rPr>
      </w:pPr>
      <w:hyperlink w:anchor="_Toc225985546" w:history="1">
        <w:r w:rsidRPr="00671913">
          <w:rPr>
            <w:rStyle w:val="af6"/>
            <w:rFonts w:hint="eastAsia"/>
            <w:noProof/>
            <w:sz w:val="24"/>
          </w:rPr>
          <w:t xml:space="preserve">1.2 </w:t>
        </w:r>
        <w:r w:rsidRPr="00671913">
          <w:rPr>
            <w:rStyle w:val="af6"/>
            <w:rFonts w:hint="eastAsia"/>
            <w:noProof/>
            <w:sz w:val="24"/>
          </w:rPr>
          <w:t>国内外研究现状</w:t>
        </w:r>
        <w:r w:rsidRPr="00671913">
          <w:rPr>
            <w:rFonts w:hint="eastAsia"/>
            <w:noProof/>
            <w:webHidden/>
            <w:sz w:val="24"/>
          </w:rPr>
          <w:tab/>
        </w:r>
        <w:r w:rsidRPr="00671913">
          <w:rPr>
            <w:rFonts w:hint="eastAsia"/>
            <w:noProof/>
            <w:webHidden/>
            <w:sz w:val="24"/>
          </w:rPr>
          <w:fldChar w:fldCharType="begin"/>
        </w:r>
        <w:r w:rsidRPr="00671913">
          <w:rPr>
            <w:rFonts w:hint="eastAsia"/>
            <w:noProof/>
            <w:webHidden/>
            <w:sz w:val="24"/>
          </w:rPr>
          <w:instrText xml:space="preserve"> </w:instrText>
        </w:r>
        <w:r w:rsidRPr="00671913">
          <w:rPr>
            <w:noProof/>
            <w:webHidden/>
            <w:sz w:val="24"/>
          </w:rPr>
          <w:instrText>PAGEREF _Toc225985546 \h</w:instrText>
        </w:r>
        <w:r w:rsidRPr="00671913">
          <w:rPr>
            <w:rFonts w:hint="eastAsia"/>
            <w:noProof/>
            <w:webHidden/>
            <w:sz w:val="24"/>
          </w:rPr>
          <w:instrText xml:space="preserve"> </w:instrText>
        </w:r>
        <w:r w:rsidRPr="00671913">
          <w:rPr>
            <w:rFonts w:hint="eastAsia"/>
            <w:noProof/>
            <w:webHidden/>
            <w:sz w:val="24"/>
          </w:rPr>
        </w:r>
        <w:r w:rsidRPr="00671913">
          <w:rPr>
            <w:rFonts w:hint="eastAsia"/>
            <w:noProof/>
            <w:webHidden/>
            <w:sz w:val="24"/>
          </w:rPr>
          <w:fldChar w:fldCharType="separate"/>
        </w:r>
        <w:r w:rsidR="00E709A1">
          <w:rPr>
            <w:noProof/>
            <w:webHidden/>
            <w:sz w:val="24"/>
          </w:rPr>
          <w:t>2</w:t>
        </w:r>
        <w:r w:rsidRPr="00671913">
          <w:rPr>
            <w:rFonts w:hint="eastAsia"/>
            <w:noProof/>
            <w:webHidden/>
            <w:sz w:val="24"/>
          </w:rPr>
          <w:fldChar w:fldCharType="end"/>
        </w:r>
      </w:hyperlink>
    </w:p>
    <w:p w14:paraId="3B21F1E4" w14:textId="1047FB4B" w:rsidR="00F041C9" w:rsidRPr="00671913" w:rsidRDefault="00F041C9" w:rsidP="00F041C9">
      <w:pPr>
        <w:pStyle w:val="TOC2"/>
        <w:rPr>
          <w:rFonts w:eastAsiaTheme="minorEastAsia" w:cstheme="minorBidi"/>
          <w:noProof/>
          <w:sz w:val="24"/>
          <w14:ligatures w14:val="standardContextual"/>
        </w:rPr>
      </w:pPr>
      <w:hyperlink w:anchor="_Toc225985547" w:history="1">
        <w:r w:rsidRPr="00671913">
          <w:rPr>
            <w:rStyle w:val="af6"/>
            <w:rFonts w:hint="eastAsia"/>
            <w:noProof/>
            <w:sz w:val="24"/>
          </w:rPr>
          <w:t xml:space="preserve">1.3 </w:t>
        </w:r>
        <w:r w:rsidRPr="00671913">
          <w:rPr>
            <w:rStyle w:val="af6"/>
            <w:rFonts w:hint="eastAsia"/>
            <w:noProof/>
            <w:sz w:val="24"/>
          </w:rPr>
          <w:t>主要工作</w:t>
        </w:r>
        <w:r w:rsidRPr="00671913">
          <w:rPr>
            <w:rFonts w:hint="eastAsia"/>
            <w:noProof/>
            <w:webHidden/>
            <w:sz w:val="24"/>
          </w:rPr>
          <w:tab/>
        </w:r>
        <w:r w:rsidRPr="00671913">
          <w:rPr>
            <w:rFonts w:hint="eastAsia"/>
            <w:noProof/>
            <w:webHidden/>
            <w:sz w:val="24"/>
          </w:rPr>
          <w:fldChar w:fldCharType="begin"/>
        </w:r>
        <w:r w:rsidRPr="00671913">
          <w:rPr>
            <w:rFonts w:hint="eastAsia"/>
            <w:noProof/>
            <w:webHidden/>
            <w:sz w:val="24"/>
          </w:rPr>
          <w:instrText xml:space="preserve"> </w:instrText>
        </w:r>
        <w:r w:rsidRPr="00671913">
          <w:rPr>
            <w:noProof/>
            <w:webHidden/>
            <w:sz w:val="24"/>
          </w:rPr>
          <w:instrText>PAGEREF _Toc225985547 \h</w:instrText>
        </w:r>
        <w:r w:rsidRPr="00671913">
          <w:rPr>
            <w:rFonts w:hint="eastAsia"/>
            <w:noProof/>
            <w:webHidden/>
            <w:sz w:val="24"/>
          </w:rPr>
          <w:instrText xml:space="preserve"> </w:instrText>
        </w:r>
        <w:r w:rsidRPr="00671913">
          <w:rPr>
            <w:rFonts w:hint="eastAsia"/>
            <w:noProof/>
            <w:webHidden/>
            <w:sz w:val="24"/>
          </w:rPr>
        </w:r>
        <w:r w:rsidRPr="00671913">
          <w:rPr>
            <w:rFonts w:hint="eastAsia"/>
            <w:noProof/>
            <w:webHidden/>
            <w:sz w:val="24"/>
          </w:rPr>
          <w:fldChar w:fldCharType="separate"/>
        </w:r>
        <w:r w:rsidR="00E709A1">
          <w:rPr>
            <w:noProof/>
            <w:webHidden/>
            <w:sz w:val="24"/>
          </w:rPr>
          <w:t>3</w:t>
        </w:r>
        <w:r w:rsidRPr="00671913">
          <w:rPr>
            <w:rFonts w:hint="eastAsia"/>
            <w:noProof/>
            <w:webHidden/>
            <w:sz w:val="24"/>
          </w:rPr>
          <w:fldChar w:fldCharType="end"/>
        </w:r>
      </w:hyperlink>
    </w:p>
    <w:p w14:paraId="204993D8" w14:textId="6DB9B413" w:rsidR="00F041C9" w:rsidRPr="00671913" w:rsidRDefault="00F041C9" w:rsidP="00F041C9">
      <w:pPr>
        <w:pStyle w:val="TOC2"/>
        <w:rPr>
          <w:rFonts w:eastAsiaTheme="minorEastAsia" w:cstheme="minorBidi"/>
          <w:noProof/>
          <w:sz w:val="24"/>
          <w14:ligatures w14:val="standardContextual"/>
        </w:rPr>
      </w:pPr>
      <w:hyperlink w:anchor="_Toc225985548" w:history="1">
        <w:r w:rsidRPr="00671913">
          <w:rPr>
            <w:rStyle w:val="af6"/>
            <w:rFonts w:hint="eastAsia"/>
            <w:noProof/>
            <w:sz w:val="24"/>
          </w:rPr>
          <w:t xml:space="preserve">1.4 </w:t>
        </w:r>
        <w:r w:rsidRPr="00671913">
          <w:rPr>
            <w:rStyle w:val="af6"/>
            <w:rFonts w:hint="eastAsia"/>
            <w:noProof/>
            <w:sz w:val="24"/>
          </w:rPr>
          <w:t>本文组织结构</w:t>
        </w:r>
        <w:r w:rsidRPr="00671913">
          <w:rPr>
            <w:rFonts w:hint="eastAsia"/>
            <w:noProof/>
            <w:webHidden/>
            <w:sz w:val="24"/>
          </w:rPr>
          <w:tab/>
        </w:r>
        <w:r w:rsidRPr="00671913">
          <w:rPr>
            <w:rFonts w:hint="eastAsia"/>
            <w:noProof/>
            <w:webHidden/>
            <w:sz w:val="24"/>
          </w:rPr>
          <w:fldChar w:fldCharType="begin"/>
        </w:r>
        <w:r w:rsidRPr="00671913">
          <w:rPr>
            <w:rFonts w:hint="eastAsia"/>
            <w:noProof/>
            <w:webHidden/>
            <w:sz w:val="24"/>
          </w:rPr>
          <w:instrText xml:space="preserve"> </w:instrText>
        </w:r>
        <w:r w:rsidRPr="00671913">
          <w:rPr>
            <w:noProof/>
            <w:webHidden/>
            <w:sz w:val="24"/>
          </w:rPr>
          <w:instrText>PAGEREF _Toc225985548 \h</w:instrText>
        </w:r>
        <w:r w:rsidRPr="00671913">
          <w:rPr>
            <w:rFonts w:hint="eastAsia"/>
            <w:noProof/>
            <w:webHidden/>
            <w:sz w:val="24"/>
          </w:rPr>
          <w:instrText xml:space="preserve"> </w:instrText>
        </w:r>
        <w:r w:rsidRPr="00671913">
          <w:rPr>
            <w:rFonts w:hint="eastAsia"/>
            <w:noProof/>
            <w:webHidden/>
            <w:sz w:val="24"/>
          </w:rPr>
        </w:r>
        <w:r w:rsidRPr="00671913">
          <w:rPr>
            <w:rFonts w:hint="eastAsia"/>
            <w:noProof/>
            <w:webHidden/>
            <w:sz w:val="24"/>
          </w:rPr>
          <w:fldChar w:fldCharType="separate"/>
        </w:r>
        <w:r w:rsidR="00E709A1">
          <w:rPr>
            <w:noProof/>
            <w:webHidden/>
            <w:sz w:val="24"/>
          </w:rPr>
          <w:t>4</w:t>
        </w:r>
        <w:r w:rsidRPr="00671913">
          <w:rPr>
            <w:rFonts w:hint="eastAsia"/>
            <w:noProof/>
            <w:webHidden/>
            <w:sz w:val="24"/>
          </w:rPr>
          <w:fldChar w:fldCharType="end"/>
        </w:r>
      </w:hyperlink>
    </w:p>
    <w:p w14:paraId="41B97B0B" w14:textId="03838086" w:rsidR="00F041C9" w:rsidRPr="00671913" w:rsidRDefault="00F041C9" w:rsidP="00F041C9">
      <w:pPr>
        <w:pStyle w:val="TOC1"/>
        <w:tabs>
          <w:tab w:val="right" w:leader="dot" w:pos="8302"/>
        </w:tabs>
        <w:spacing w:line="400" w:lineRule="exact"/>
        <w:rPr>
          <w:rFonts w:ascii="Times New Roman" w:eastAsiaTheme="minorEastAsia" w:hAnsi="Times New Roman" w:cstheme="minorBidi"/>
          <w:noProof/>
          <w14:ligatures w14:val="standardContextual"/>
        </w:rPr>
      </w:pPr>
      <w:hyperlink w:anchor="_Toc225985549" w:history="1">
        <w:r w:rsidRPr="00671913">
          <w:rPr>
            <w:rStyle w:val="af6"/>
            <w:rFonts w:ascii="Times New Roman" w:hAnsi="Times New Roman" w:hint="eastAsia"/>
            <w:noProof/>
          </w:rPr>
          <w:t>第二章</w:t>
        </w:r>
        <w:r w:rsidRPr="00671913">
          <w:rPr>
            <w:rStyle w:val="af6"/>
            <w:rFonts w:ascii="Times New Roman" w:hAnsi="Times New Roman" w:hint="eastAsia"/>
            <w:noProof/>
          </w:rPr>
          <w:t xml:space="preserve"> </w:t>
        </w:r>
        <w:r w:rsidRPr="00671913">
          <w:rPr>
            <w:rStyle w:val="af6"/>
            <w:rFonts w:ascii="Times New Roman" w:hAnsi="Times New Roman" w:hint="eastAsia"/>
            <w:noProof/>
          </w:rPr>
          <w:t>开发工具与技术</w:t>
        </w:r>
        <w:r w:rsidRPr="00671913">
          <w:rPr>
            <w:rFonts w:ascii="Times New Roman" w:hAnsi="Times New Roman" w:hint="eastAsia"/>
            <w:noProof/>
            <w:webHidden/>
          </w:rPr>
          <w:tab/>
        </w:r>
        <w:r w:rsidRPr="00671913">
          <w:rPr>
            <w:rFonts w:ascii="Times New Roman" w:hAnsi="Times New Roman" w:hint="eastAsia"/>
            <w:noProof/>
            <w:webHidden/>
          </w:rPr>
          <w:fldChar w:fldCharType="begin"/>
        </w:r>
        <w:r w:rsidRPr="00671913">
          <w:rPr>
            <w:rFonts w:ascii="Times New Roman" w:hAnsi="Times New Roman" w:hint="eastAsia"/>
            <w:noProof/>
            <w:webHidden/>
          </w:rPr>
          <w:instrText xml:space="preserve"> </w:instrText>
        </w:r>
        <w:r w:rsidRPr="00671913">
          <w:rPr>
            <w:rFonts w:ascii="Times New Roman" w:hAnsi="Times New Roman"/>
            <w:noProof/>
            <w:webHidden/>
          </w:rPr>
          <w:instrText>PAGEREF _Toc225985549 \h</w:instrText>
        </w:r>
        <w:r w:rsidRPr="00671913">
          <w:rPr>
            <w:rFonts w:ascii="Times New Roman" w:hAnsi="Times New Roman" w:hint="eastAsia"/>
            <w:noProof/>
            <w:webHidden/>
          </w:rPr>
          <w:instrText xml:space="preserve"> </w:instrText>
        </w:r>
        <w:r w:rsidRPr="00671913">
          <w:rPr>
            <w:rFonts w:ascii="Times New Roman" w:hAnsi="Times New Roman" w:hint="eastAsia"/>
            <w:noProof/>
            <w:webHidden/>
          </w:rPr>
        </w:r>
        <w:r w:rsidRPr="00671913">
          <w:rPr>
            <w:rFonts w:ascii="Times New Roman" w:hAnsi="Times New Roman" w:hint="eastAsia"/>
            <w:noProof/>
            <w:webHidden/>
          </w:rPr>
          <w:fldChar w:fldCharType="separate"/>
        </w:r>
        <w:r w:rsidR="00E709A1">
          <w:rPr>
            <w:rFonts w:ascii="Times New Roman" w:hAnsi="Times New Roman"/>
            <w:noProof/>
            <w:webHidden/>
          </w:rPr>
          <w:t>5</w:t>
        </w:r>
        <w:r w:rsidRPr="00671913">
          <w:rPr>
            <w:rFonts w:ascii="Times New Roman" w:hAnsi="Times New Roman" w:hint="eastAsia"/>
            <w:noProof/>
            <w:webHidden/>
          </w:rPr>
          <w:fldChar w:fldCharType="end"/>
        </w:r>
      </w:hyperlink>
    </w:p>
    <w:p w14:paraId="03B229F8" w14:textId="65B3E061" w:rsidR="00F041C9" w:rsidRPr="00671913" w:rsidRDefault="00F041C9" w:rsidP="00F041C9">
      <w:pPr>
        <w:pStyle w:val="TOC2"/>
        <w:rPr>
          <w:rFonts w:eastAsiaTheme="minorEastAsia" w:cstheme="minorBidi"/>
          <w:noProof/>
          <w:sz w:val="24"/>
          <w14:ligatures w14:val="standardContextual"/>
        </w:rPr>
      </w:pPr>
      <w:hyperlink w:anchor="_Toc225985550" w:history="1">
        <w:r w:rsidRPr="00671913">
          <w:rPr>
            <w:rStyle w:val="af6"/>
            <w:rFonts w:hint="eastAsia"/>
            <w:noProof/>
            <w:sz w:val="24"/>
          </w:rPr>
          <w:t xml:space="preserve">2.1 </w:t>
        </w:r>
        <w:r w:rsidRPr="00671913">
          <w:rPr>
            <w:rStyle w:val="af6"/>
            <w:rFonts w:hint="eastAsia"/>
            <w:noProof/>
            <w:sz w:val="24"/>
          </w:rPr>
          <w:t>美术工具介绍</w:t>
        </w:r>
        <w:r w:rsidRPr="00671913">
          <w:rPr>
            <w:rFonts w:hint="eastAsia"/>
            <w:noProof/>
            <w:webHidden/>
            <w:sz w:val="24"/>
          </w:rPr>
          <w:tab/>
        </w:r>
        <w:r w:rsidRPr="00671913">
          <w:rPr>
            <w:rFonts w:hint="eastAsia"/>
            <w:noProof/>
            <w:webHidden/>
            <w:sz w:val="24"/>
          </w:rPr>
          <w:fldChar w:fldCharType="begin"/>
        </w:r>
        <w:r w:rsidRPr="00671913">
          <w:rPr>
            <w:rFonts w:hint="eastAsia"/>
            <w:noProof/>
            <w:webHidden/>
            <w:sz w:val="24"/>
          </w:rPr>
          <w:instrText xml:space="preserve"> </w:instrText>
        </w:r>
        <w:r w:rsidRPr="00671913">
          <w:rPr>
            <w:noProof/>
            <w:webHidden/>
            <w:sz w:val="24"/>
          </w:rPr>
          <w:instrText>PAGEREF _Toc225985550 \h</w:instrText>
        </w:r>
        <w:r w:rsidRPr="00671913">
          <w:rPr>
            <w:rFonts w:hint="eastAsia"/>
            <w:noProof/>
            <w:webHidden/>
            <w:sz w:val="24"/>
          </w:rPr>
          <w:instrText xml:space="preserve"> </w:instrText>
        </w:r>
        <w:r w:rsidRPr="00671913">
          <w:rPr>
            <w:rFonts w:hint="eastAsia"/>
            <w:noProof/>
            <w:webHidden/>
            <w:sz w:val="24"/>
          </w:rPr>
        </w:r>
        <w:r w:rsidRPr="00671913">
          <w:rPr>
            <w:rFonts w:hint="eastAsia"/>
            <w:noProof/>
            <w:webHidden/>
            <w:sz w:val="24"/>
          </w:rPr>
          <w:fldChar w:fldCharType="separate"/>
        </w:r>
        <w:r w:rsidR="00E709A1">
          <w:rPr>
            <w:noProof/>
            <w:webHidden/>
            <w:sz w:val="24"/>
          </w:rPr>
          <w:t>5</w:t>
        </w:r>
        <w:r w:rsidRPr="00671913">
          <w:rPr>
            <w:rFonts w:hint="eastAsia"/>
            <w:noProof/>
            <w:webHidden/>
            <w:sz w:val="24"/>
          </w:rPr>
          <w:fldChar w:fldCharType="end"/>
        </w:r>
      </w:hyperlink>
    </w:p>
    <w:p w14:paraId="6500C1D1" w14:textId="776204FF" w:rsidR="00F041C9" w:rsidRPr="00671913" w:rsidRDefault="00F041C9" w:rsidP="00F041C9">
      <w:pPr>
        <w:pStyle w:val="TOC2"/>
        <w:rPr>
          <w:rFonts w:eastAsiaTheme="minorEastAsia" w:cstheme="minorBidi"/>
          <w:noProof/>
          <w:sz w:val="24"/>
          <w14:ligatures w14:val="standardContextual"/>
        </w:rPr>
      </w:pPr>
      <w:hyperlink w:anchor="_Toc225985551" w:history="1">
        <w:r w:rsidRPr="00671913">
          <w:rPr>
            <w:rStyle w:val="af6"/>
            <w:rFonts w:hint="eastAsia"/>
            <w:noProof/>
            <w:sz w:val="24"/>
          </w:rPr>
          <w:t xml:space="preserve">2.2 </w:t>
        </w:r>
        <w:r w:rsidRPr="00671913">
          <w:rPr>
            <w:rStyle w:val="af6"/>
            <w:rFonts w:hint="eastAsia"/>
            <w:noProof/>
            <w:sz w:val="24"/>
          </w:rPr>
          <w:t>建模工具介绍</w:t>
        </w:r>
        <w:r w:rsidRPr="00671913">
          <w:rPr>
            <w:rFonts w:hint="eastAsia"/>
            <w:noProof/>
            <w:webHidden/>
            <w:sz w:val="24"/>
          </w:rPr>
          <w:tab/>
        </w:r>
        <w:r w:rsidRPr="00671913">
          <w:rPr>
            <w:rFonts w:hint="eastAsia"/>
            <w:noProof/>
            <w:webHidden/>
            <w:sz w:val="24"/>
          </w:rPr>
          <w:fldChar w:fldCharType="begin"/>
        </w:r>
        <w:r w:rsidRPr="00671913">
          <w:rPr>
            <w:rFonts w:hint="eastAsia"/>
            <w:noProof/>
            <w:webHidden/>
            <w:sz w:val="24"/>
          </w:rPr>
          <w:instrText xml:space="preserve"> </w:instrText>
        </w:r>
        <w:r w:rsidRPr="00671913">
          <w:rPr>
            <w:noProof/>
            <w:webHidden/>
            <w:sz w:val="24"/>
          </w:rPr>
          <w:instrText>PAGEREF _Toc225985551 \h</w:instrText>
        </w:r>
        <w:r w:rsidRPr="00671913">
          <w:rPr>
            <w:rFonts w:hint="eastAsia"/>
            <w:noProof/>
            <w:webHidden/>
            <w:sz w:val="24"/>
          </w:rPr>
          <w:instrText xml:space="preserve"> </w:instrText>
        </w:r>
        <w:r w:rsidRPr="00671913">
          <w:rPr>
            <w:rFonts w:hint="eastAsia"/>
            <w:noProof/>
            <w:webHidden/>
            <w:sz w:val="24"/>
          </w:rPr>
        </w:r>
        <w:r w:rsidRPr="00671913">
          <w:rPr>
            <w:rFonts w:hint="eastAsia"/>
            <w:noProof/>
            <w:webHidden/>
            <w:sz w:val="24"/>
          </w:rPr>
          <w:fldChar w:fldCharType="separate"/>
        </w:r>
        <w:r w:rsidR="00E709A1">
          <w:rPr>
            <w:noProof/>
            <w:webHidden/>
            <w:sz w:val="24"/>
          </w:rPr>
          <w:t>5</w:t>
        </w:r>
        <w:r w:rsidRPr="00671913">
          <w:rPr>
            <w:rFonts w:hint="eastAsia"/>
            <w:noProof/>
            <w:webHidden/>
            <w:sz w:val="24"/>
          </w:rPr>
          <w:fldChar w:fldCharType="end"/>
        </w:r>
      </w:hyperlink>
    </w:p>
    <w:p w14:paraId="69186E01" w14:textId="653BE6FA" w:rsidR="00F041C9" w:rsidRPr="00671913" w:rsidRDefault="00F041C9" w:rsidP="00F041C9">
      <w:pPr>
        <w:pStyle w:val="TOC2"/>
        <w:rPr>
          <w:rFonts w:eastAsiaTheme="minorEastAsia" w:cstheme="minorBidi"/>
          <w:noProof/>
          <w:sz w:val="24"/>
          <w14:ligatures w14:val="standardContextual"/>
        </w:rPr>
      </w:pPr>
      <w:hyperlink w:anchor="_Toc225985552" w:history="1">
        <w:r w:rsidRPr="00671913">
          <w:rPr>
            <w:rStyle w:val="af6"/>
            <w:rFonts w:hint="eastAsia"/>
            <w:noProof/>
            <w:sz w:val="24"/>
          </w:rPr>
          <w:t xml:space="preserve">2.3 </w:t>
        </w:r>
        <w:r w:rsidRPr="00671913">
          <w:rPr>
            <w:rStyle w:val="af6"/>
            <w:rFonts w:hint="eastAsia"/>
            <w:noProof/>
            <w:sz w:val="24"/>
          </w:rPr>
          <w:t>可视化引擎介绍</w:t>
        </w:r>
        <w:r w:rsidRPr="00671913">
          <w:rPr>
            <w:rFonts w:hint="eastAsia"/>
            <w:noProof/>
            <w:webHidden/>
            <w:sz w:val="24"/>
          </w:rPr>
          <w:tab/>
        </w:r>
        <w:r w:rsidRPr="00671913">
          <w:rPr>
            <w:rFonts w:hint="eastAsia"/>
            <w:noProof/>
            <w:webHidden/>
            <w:sz w:val="24"/>
          </w:rPr>
          <w:fldChar w:fldCharType="begin"/>
        </w:r>
        <w:r w:rsidRPr="00671913">
          <w:rPr>
            <w:rFonts w:hint="eastAsia"/>
            <w:noProof/>
            <w:webHidden/>
            <w:sz w:val="24"/>
          </w:rPr>
          <w:instrText xml:space="preserve"> </w:instrText>
        </w:r>
        <w:r w:rsidRPr="00671913">
          <w:rPr>
            <w:noProof/>
            <w:webHidden/>
            <w:sz w:val="24"/>
          </w:rPr>
          <w:instrText>PAGEREF _Toc225985552 \h</w:instrText>
        </w:r>
        <w:r w:rsidRPr="00671913">
          <w:rPr>
            <w:rFonts w:hint="eastAsia"/>
            <w:noProof/>
            <w:webHidden/>
            <w:sz w:val="24"/>
          </w:rPr>
          <w:instrText xml:space="preserve"> </w:instrText>
        </w:r>
        <w:r w:rsidRPr="00671913">
          <w:rPr>
            <w:rFonts w:hint="eastAsia"/>
            <w:noProof/>
            <w:webHidden/>
            <w:sz w:val="24"/>
          </w:rPr>
        </w:r>
        <w:r w:rsidRPr="00671913">
          <w:rPr>
            <w:rFonts w:hint="eastAsia"/>
            <w:noProof/>
            <w:webHidden/>
            <w:sz w:val="24"/>
          </w:rPr>
          <w:fldChar w:fldCharType="separate"/>
        </w:r>
        <w:r w:rsidR="00E709A1">
          <w:rPr>
            <w:noProof/>
            <w:webHidden/>
            <w:sz w:val="24"/>
          </w:rPr>
          <w:t>5</w:t>
        </w:r>
        <w:r w:rsidRPr="00671913">
          <w:rPr>
            <w:rFonts w:hint="eastAsia"/>
            <w:noProof/>
            <w:webHidden/>
            <w:sz w:val="24"/>
          </w:rPr>
          <w:fldChar w:fldCharType="end"/>
        </w:r>
      </w:hyperlink>
    </w:p>
    <w:p w14:paraId="6940F899" w14:textId="788F720B" w:rsidR="00F041C9" w:rsidRPr="00671913" w:rsidRDefault="00F041C9" w:rsidP="00F041C9">
      <w:pPr>
        <w:pStyle w:val="TOC2"/>
        <w:rPr>
          <w:rFonts w:eastAsiaTheme="minorEastAsia" w:cstheme="minorBidi"/>
          <w:noProof/>
          <w:sz w:val="24"/>
          <w14:ligatures w14:val="standardContextual"/>
        </w:rPr>
      </w:pPr>
      <w:hyperlink w:anchor="_Toc225985553" w:history="1">
        <w:r w:rsidRPr="00671913">
          <w:rPr>
            <w:rStyle w:val="af6"/>
            <w:rFonts w:hint="eastAsia"/>
            <w:noProof/>
            <w:sz w:val="24"/>
          </w:rPr>
          <w:t xml:space="preserve">2.4 </w:t>
        </w:r>
        <w:r w:rsidRPr="00671913">
          <w:rPr>
            <w:rStyle w:val="af6"/>
            <w:rFonts w:hint="eastAsia"/>
            <w:noProof/>
            <w:sz w:val="24"/>
          </w:rPr>
          <w:t>核心开发技术</w:t>
        </w:r>
        <w:r w:rsidRPr="00671913">
          <w:rPr>
            <w:rFonts w:hint="eastAsia"/>
            <w:noProof/>
            <w:webHidden/>
            <w:sz w:val="24"/>
          </w:rPr>
          <w:tab/>
        </w:r>
        <w:r w:rsidRPr="00671913">
          <w:rPr>
            <w:rFonts w:hint="eastAsia"/>
            <w:noProof/>
            <w:webHidden/>
            <w:sz w:val="24"/>
          </w:rPr>
          <w:fldChar w:fldCharType="begin"/>
        </w:r>
        <w:r w:rsidRPr="00671913">
          <w:rPr>
            <w:rFonts w:hint="eastAsia"/>
            <w:noProof/>
            <w:webHidden/>
            <w:sz w:val="24"/>
          </w:rPr>
          <w:instrText xml:space="preserve"> </w:instrText>
        </w:r>
        <w:r w:rsidRPr="00671913">
          <w:rPr>
            <w:noProof/>
            <w:webHidden/>
            <w:sz w:val="24"/>
          </w:rPr>
          <w:instrText>PAGEREF _Toc225985553 \h</w:instrText>
        </w:r>
        <w:r w:rsidRPr="00671913">
          <w:rPr>
            <w:rFonts w:hint="eastAsia"/>
            <w:noProof/>
            <w:webHidden/>
            <w:sz w:val="24"/>
          </w:rPr>
          <w:instrText xml:space="preserve"> </w:instrText>
        </w:r>
        <w:r w:rsidRPr="00671913">
          <w:rPr>
            <w:rFonts w:hint="eastAsia"/>
            <w:noProof/>
            <w:webHidden/>
            <w:sz w:val="24"/>
          </w:rPr>
        </w:r>
        <w:r w:rsidRPr="00671913">
          <w:rPr>
            <w:rFonts w:hint="eastAsia"/>
            <w:noProof/>
            <w:webHidden/>
            <w:sz w:val="24"/>
          </w:rPr>
          <w:fldChar w:fldCharType="separate"/>
        </w:r>
        <w:r w:rsidR="00E709A1">
          <w:rPr>
            <w:noProof/>
            <w:webHidden/>
            <w:sz w:val="24"/>
          </w:rPr>
          <w:t>5</w:t>
        </w:r>
        <w:r w:rsidRPr="00671913">
          <w:rPr>
            <w:rFonts w:hint="eastAsia"/>
            <w:noProof/>
            <w:webHidden/>
            <w:sz w:val="24"/>
          </w:rPr>
          <w:fldChar w:fldCharType="end"/>
        </w:r>
      </w:hyperlink>
    </w:p>
    <w:p w14:paraId="7C8DF66C" w14:textId="2811EF0D" w:rsidR="00F041C9" w:rsidRPr="00671913" w:rsidRDefault="00F041C9" w:rsidP="00F041C9">
      <w:pPr>
        <w:pStyle w:val="TOC2"/>
        <w:rPr>
          <w:rFonts w:eastAsiaTheme="minorEastAsia" w:cstheme="minorBidi"/>
          <w:noProof/>
          <w:sz w:val="24"/>
          <w14:ligatures w14:val="standardContextual"/>
        </w:rPr>
      </w:pPr>
      <w:hyperlink w:anchor="_Toc225985554" w:history="1">
        <w:r w:rsidRPr="00671913">
          <w:rPr>
            <w:rStyle w:val="af6"/>
            <w:rFonts w:hint="eastAsia"/>
            <w:noProof/>
            <w:sz w:val="24"/>
          </w:rPr>
          <w:t xml:space="preserve">2.5 </w:t>
        </w:r>
        <w:r w:rsidRPr="00671913">
          <w:rPr>
            <w:rStyle w:val="af6"/>
            <w:rFonts w:hint="eastAsia"/>
            <w:noProof/>
            <w:sz w:val="24"/>
          </w:rPr>
          <w:t>本章小结</w:t>
        </w:r>
        <w:r w:rsidRPr="00671913">
          <w:rPr>
            <w:rFonts w:hint="eastAsia"/>
            <w:noProof/>
            <w:webHidden/>
            <w:sz w:val="24"/>
          </w:rPr>
          <w:tab/>
        </w:r>
        <w:r w:rsidRPr="00671913">
          <w:rPr>
            <w:rFonts w:hint="eastAsia"/>
            <w:noProof/>
            <w:webHidden/>
            <w:sz w:val="24"/>
          </w:rPr>
          <w:fldChar w:fldCharType="begin"/>
        </w:r>
        <w:r w:rsidRPr="00671913">
          <w:rPr>
            <w:rFonts w:hint="eastAsia"/>
            <w:noProof/>
            <w:webHidden/>
            <w:sz w:val="24"/>
          </w:rPr>
          <w:instrText xml:space="preserve"> </w:instrText>
        </w:r>
        <w:r w:rsidRPr="00671913">
          <w:rPr>
            <w:noProof/>
            <w:webHidden/>
            <w:sz w:val="24"/>
          </w:rPr>
          <w:instrText>PAGEREF _Toc225985554 \h</w:instrText>
        </w:r>
        <w:r w:rsidRPr="00671913">
          <w:rPr>
            <w:rFonts w:hint="eastAsia"/>
            <w:noProof/>
            <w:webHidden/>
            <w:sz w:val="24"/>
          </w:rPr>
          <w:instrText xml:space="preserve"> </w:instrText>
        </w:r>
        <w:r w:rsidRPr="00671913">
          <w:rPr>
            <w:rFonts w:hint="eastAsia"/>
            <w:noProof/>
            <w:webHidden/>
            <w:sz w:val="24"/>
          </w:rPr>
        </w:r>
        <w:r w:rsidRPr="00671913">
          <w:rPr>
            <w:rFonts w:hint="eastAsia"/>
            <w:noProof/>
            <w:webHidden/>
            <w:sz w:val="24"/>
          </w:rPr>
          <w:fldChar w:fldCharType="separate"/>
        </w:r>
        <w:r w:rsidR="00E709A1">
          <w:rPr>
            <w:noProof/>
            <w:webHidden/>
            <w:sz w:val="24"/>
          </w:rPr>
          <w:t>6</w:t>
        </w:r>
        <w:r w:rsidRPr="00671913">
          <w:rPr>
            <w:rFonts w:hint="eastAsia"/>
            <w:noProof/>
            <w:webHidden/>
            <w:sz w:val="24"/>
          </w:rPr>
          <w:fldChar w:fldCharType="end"/>
        </w:r>
      </w:hyperlink>
    </w:p>
    <w:p w14:paraId="6D337C33" w14:textId="46538DF7" w:rsidR="00F041C9" w:rsidRPr="00671913" w:rsidRDefault="00F041C9" w:rsidP="00F041C9">
      <w:pPr>
        <w:pStyle w:val="TOC1"/>
        <w:tabs>
          <w:tab w:val="right" w:leader="dot" w:pos="8302"/>
        </w:tabs>
        <w:spacing w:line="400" w:lineRule="exact"/>
        <w:rPr>
          <w:rFonts w:ascii="Times New Roman" w:eastAsiaTheme="minorEastAsia" w:hAnsi="Times New Roman" w:cstheme="minorBidi"/>
          <w:noProof/>
          <w14:ligatures w14:val="standardContextual"/>
        </w:rPr>
      </w:pPr>
      <w:hyperlink w:anchor="_Toc225985555" w:history="1">
        <w:r w:rsidRPr="00671913">
          <w:rPr>
            <w:rStyle w:val="af6"/>
            <w:rFonts w:ascii="Times New Roman" w:hAnsi="Times New Roman" w:hint="eastAsia"/>
            <w:noProof/>
          </w:rPr>
          <w:t>第三章</w:t>
        </w:r>
        <w:r w:rsidRPr="00671913">
          <w:rPr>
            <w:rStyle w:val="af6"/>
            <w:rFonts w:ascii="Times New Roman" w:hAnsi="Times New Roman" w:hint="eastAsia"/>
            <w:noProof/>
          </w:rPr>
          <w:t xml:space="preserve"> </w:t>
        </w:r>
        <w:r w:rsidRPr="00671913">
          <w:rPr>
            <w:rStyle w:val="af6"/>
            <w:rFonts w:ascii="Times New Roman" w:hAnsi="Times New Roman" w:hint="eastAsia"/>
            <w:noProof/>
          </w:rPr>
          <w:t>系统需求与设计</w:t>
        </w:r>
        <w:r w:rsidRPr="00671913">
          <w:rPr>
            <w:rFonts w:ascii="Times New Roman" w:hAnsi="Times New Roman" w:hint="eastAsia"/>
            <w:noProof/>
            <w:webHidden/>
          </w:rPr>
          <w:tab/>
        </w:r>
        <w:r w:rsidRPr="00671913">
          <w:rPr>
            <w:rFonts w:ascii="Times New Roman" w:hAnsi="Times New Roman" w:hint="eastAsia"/>
            <w:noProof/>
            <w:webHidden/>
          </w:rPr>
          <w:fldChar w:fldCharType="begin"/>
        </w:r>
        <w:r w:rsidRPr="00671913">
          <w:rPr>
            <w:rFonts w:ascii="Times New Roman" w:hAnsi="Times New Roman" w:hint="eastAsia"/>
            <w:noProof/>
            <w:webHidden/>
          </w:rPr>
          <w:instrText xml:space="preserve"> </w:instrText>
        </w:r>
        <w:r w:rsidRPr="00671913">
          <w:rPr>
            <w:rFonts w:ascii="Times New Roman" w:hAnsi="Times New Roman"/>
            <w:noProof/>
            <w:webHidden/>
          </w:rPr>
          <w:instrText>PAGEREF _Toc225985555 \h</w:instrText>
        </w:r>
        <w:r w:rsidRPr="00671913">
          <w:rPr>
            <w:rFonts w:ascii="Times New Roman" w:hAnsi="Times New Roman" w:hint="eastAsia"/>
            <w:noProof/>
            <w:webHidden/>
          </w:rPr>
          <w:instrText xml:space="preserve"> </w:instrText>
        </w:r>
        <w:r w:rsidRPr="00671913">
          <w:rPr>
            <w:rFonts w:ascii="Times New Roman" w:hAnsi="Times New Roman" w:hint="eastAsia"/>
            <w:noProof/>
            <w:webHidden/>
          </w:rPr>
        </w:r>
        <w:r w:rsidRPr="00671913">
          <w:rPr>
            <w:rFonts w:ascii="Times New Roman" w:hAnsi="Times New Roman" w:hint="eastAsia"/>
            <w:noProof/>
            <w:webHidden/>
          </w:rPr>
          <w:fldChar w:fldCharType="separate"/>
        </w:r>
        <w:r w:rsidR="00E709A1">
          <w:rPr>
            <w:rFonts w:ascii="Times New Roman" w:hAnsi="Times New Roman"/>
            <w:noProof/>
            <w:webHidden/>
          </w:rPr>
          <w:t>7</w:t>
        </w:r>
        <w:r w:rsidRPr="00671913">
          <w:rPr>
            <w:rFonts w:ascii="Times New Roman" w:hAnsi="Times New Roman" w:hint="eastAsia"/>
            <w:noProof/>
            <w:webHidden/>
          </w:rPr>
          <w:fldChar w:fldCharType="end"/>
        </w:r>
      </w:hyperlink>
    </w:p>
    <w:p w14:paraId="6B30B12D" w14:textId="2DE5602E" w:rsidR="00F041C9" w:rsidRPr="00671913" w:rsidRDefault="00F041C9" w:rsidP="00F041C9">
      <w:pPr>
        <w:pStyle w:val="TOC2"/>
        <w:rPr>
          <w:rFonts w:eastAsiaTheme="minorEastAsia" w:cstheme="minorBidi"/>
          <w:noProof/>
          <w:sz w:val="24"/>
          <w14:ligatures w14:val="standardContextual"/>
        </w:rPr>
      </w:pPr>
      <w:hyperlink w:anchor="_Toc225985556" w:history="1">
        <w:r w:rsidRPr="00671913">
          <w:rPr>
            <w:rStyle w:val="af6"/>
            <w:rFonts w:hint="eastAsia"/>
            <w:noProof/>
            <w:sz w:val="24"/>
          </w:rPr>
          <w:t xml:space="preserve">3.1 </w:t>
        </w:r>
        <w:r w:rsidRPr="00671913">
          <w:rPr>
            <w:rStyle w:val="af6"/>
            <w:rFonts w:hint="eastAsia"/>
            <w:noProof/>
            <w:sz w:val="24"/>
          </w:rPr>
          <w:t>系统需求</w:t>
        </w:r>
        <w:r w:rsidRPr="00671913">
          <w:rPr>
            <w:rFonts w:hint="eastAsia"/>
            <w:noProof/>
            <w:webHidden/>
            <w:sz w:val="24"/>
          </w:rPr>
          <w:tab/>
        </w:r>
        <w:r w:rsidRPr="00671913">
          <w:rPr>
            <w:rFonts w:hint="eastAsia"/>
            <w:noProof/>
            <w:webHidden/>
            <w:sz w:val="24"/>
          </w:rPr>
          <w:fldChar w:fldCharType="begin"/>
        </w:r>
        <w:r w:rsidRPr="00671913">
          <w:rPr>
            <w:rFonts w:hint="eastAsia"/>
            <w:noProof/>
            <w:webHidden/>
            <w:sz w:val="24"/>
          </w:rPr>
          <w:instrText xml:space="preserve"> </w:instrText>
        </w:r>
        <w:r w:rsidRPr="00671913">
          <w:rPr>
            <w:noProof/>
            <w:webHidden/>
            <w:sz w:val="24"/>
          </w:rPr>
          <w:instrText>PAGEREF _Toc225985556 \h</w:instrText>
        </w:r>
        <w:r w:rsidRPr="00671913">
          <w:rPr>
            <w:rFonts w:hint="eastAsia"/>
            <w:noProof/>
            <w:webHidden/>
            <w:sz w:val="24"/>
          </w:rPr>
          <w:instrText xml:space="preserve"> </w:instrText>
        </w:r>
        <w:r w:rsidRPr="00671913">
          <w:rPr>
            <w:rFonts w:hint="eastAsia"/>
            <w:noProof/>
            <w:webHidden/>
            <w:sz w:val="24"/>
          </w:rPr>
        </w:r>
        <w:r w:rsidRPr="00671913">
          <w:rPr>
            <w:rFonts w:hint="eastAsia"/>
            <w:noProof/>
            <w:webHidden/>
            <w:sz w:val="24"/>
          </w:rPr>
          <w:fldChar w:fldCharType="separate"/>
        </w:r>
        <w:r w:rsidR="00E709A1">
          <w:rPr>
            <w:noProof/>
            <w:webHidden/>
            <w:sz w:val="24"/>
          </w:rPr>
          <w:t>7</w:t>
        </w:r>
        <w:r w:rsidRPr="00671913">
          <w:rPr>
            <w:rFonts w:hint="eastAsia"/>
            <w:noProof/>
            <w:webHidden/>
            <w:sz w:val="24"/>
          </w:rPr>
          <w:fldChar w:fldCharType="end"/>
        </w:r>
      </w:hyperlink>
    </w:p>
    <w:p w14:paraId="460A06E8" w14:textId="2FA6155E" w:rsidR="00F041C9" w:rsidRPr="00671913" w:rsidRDefault="00F041C9" w:rsidP="00F041C9">
      <w:pPr>
        <w:pStyle w:val="TOC2"/>
        <w:rPr>
          <w:rFonts w:eastAsiaTheme="minorEastAsia" w:cstheme="minorBidi"/>
          <w:noProof/>
          <w:sz w:val="24"/>
          <w14:ligatures w14:val="standardContextual"/>
        </w:rPr>
      </w:pPr>
      <w:hyperlink w:anchor="_Toc225985557" w:history="1">
        <w:r w:rsidRPr="00671913">
          <w:rPr>
            <w:rStyle w:val="af6"/>
            <w:rFonts w:hint="eastAsia"/>
            <w:noProof/>
            <w:sz w:val="24"/>
          </w:rPr>
          <w:t xml:space="preserve">3.2 </w:t>
        </w:r>
        <w:r w:rsidRPr="00671913">
          <w:rPr>
            <w:rStyle w:val="af6"/>
            <w:rFonts w:hint="eastAsia"/>
            <w:noProof/>
            <w:sz w:val="24"/>
          </w:rPr>
          <w:t>系统场景设计</w:t>
        </w:r>
        <w:r w:rsidRPr="00671913">
          <w:rPr>
            <w:rFonts w:hint="eastAsia"/>
            <w:noProof/>
            <w:webHidden/>
            <w:sz w:val="24"/>
          </w:rPr>
          <w:tab/>
        </w:r>
        <w:r w:rsidRPr="00671913">
          <w:rPr>
            <w:rFonts w:hint="eastAsia"/>
            <w:noProof/>
            <w:webHidden/>
            <w:sz w:val="24"/>
          </w:rPr>
          <w:fldChar w:fldCharType="begin"/>
        </w:r>
        <w:r w:rsidRPr="00671913">
          <w:rPr>
            <w:rFonts w:hint="eastAsia"/>
            <w:noProof/>
            <w:webHidden/>
            <w:sz w:val="24"/>
          </w:rPr>
          <w:instrText xml:space="preserve"> </w:instrText>
        </w:r>
        <w:r w:rsidRPr="00671913">
          <w:rPr>
            <w:noProof/>
            <w:webHidden/>
            <w:sz w:val="24"/>
          </w:rPr>
          <w:instrText>PAGEREF _Toc225985557 \h</w:instrText>
        </w:r>
        <w:r w:rsidRPr="00671913">
          <w:rPr>
            <w:rFonts w:hint="eastAsia"/>
            <w:noProof/>
            <w:webHidden/>
            <w:sz w:val="24"/>
          </w:rPr>
          <w:instrText xml:space="preserve"> </w:instrText>
        </w:r>
        <w:r w:rsidRPr="00671913">
          <w:rPr>
            <w:rFonts w:hint="eastAsia"/>
            <w:noProof/>
            <w:webHidden/>
            <w:sz w:val="24"/>
          </w:rPr>
        </w:r>
        <w:r w:rsidRPr="00671913">
          <w:rPr>
            <w:rFonts w:hint="eastAsia"/>
            <w:noProof/>
            <w:webHidden/>
            <w:sz w:val="24"/>
          </w:rPr>
          <w:fldChar w:fldCharType="separate"/>
        </w:r>
        <w:r w:rsidR="00E709A1">
          <w:rPr>
            <w:noProof/>
            <w:webHidden/>
            <w:sz w:val="24"/>
          </w:rPr>
          <w:t>8</w:t>
        </w:r>
        <w:r w:rsidRPr="00671913">
          <w:rPr>
            <w:rFonts w:hint="eastAsia"/>
            <w:noProof/>
            <w:webHidden/>
            <w:sz w:val="24"/>
          </w:rPr>
          <w:fldChar w:fldCharType="end"/>
        </w:r>
      </w:hyperlink>
    </w:p>
    <w:p w14:paraId="09B7B9FE" w14:textId="02D8E9F7" w:rsidR="00F041C9" w:rsidRPr="00671913" w:rsidRDefault="00F041C9" w:rsidP="00F041C9">
      <w:pPr>
        <w:pStyle w:val="TOC2"/>
        <w:rPr>
          <w:rFonts w:eastAsiaTheme="minorEastAsia" w:cstheme="minorBidi"/>
          <w:noProof/>
          <w:sz w:val="24"/>
          <w14:ligatures w14:val="standardContextual"/>
        </w:rPr>
      </w:pPr>
      <w:hyperlink w:anchor="_Toc225985558" w:history="1">
        <w:r w:rsidRPr="00671913">
          <w:rPr>
            <w:rStyle w:val="af6"/>
            <w:rFonts w:hint="eastAsia"/>
            <w:noProof/>
            <w:sz w:val="24"/>
          </w:rPr>
          <w:t xml:space="preserve">3.3 </w:t>
        </w:r>
        <w:r w:rsidRPr="00671913">
          <w:rPr>
            <w:rStyle w:val="af6"/>
            <w:rFonts w:hint="eastAsia"/>
            <w:noProof/>
            <w:sz w:val="24"/>
          </w:rPr>
          <w:t>系统交互设计</w:t>
        </w:r>
        <w:r w:rsidRPr="00671913">
          <w:rPr>
            <w:rFonts w:hint="eastAsia"/>
            <w:noProof/>
            <w:webHidden/>
            <w:sz w:val="24"/>
          </w:rPr>
          <w:tab/>
        </w:r>
        <w:r w:rsidRPr="00671913">
          <w:rPr>
            <w:rFonts w:hint="eastAsia"/>
            <w:noProof/>
            <w:webHidden/>
            <w:sz w:val="24"/>
          </w:rPr>
          <w:fldChar w:fldCharType="begin"/>
        </w:r>
        <w:r w:rsidRPr="00671913">
          <w:rPr>
            <w:rFonts w:hint="eastAsia"/>
            <w:noProof/>
            <w:webHidden/>
            <w:sz w:val="24"/>
          </w:rPr>
          <w:instrText xml:space="preserve"> </w:instrText>
        </w:r>
        <w:r w:rsidRPr="00671913">
          <w:rPr>
            <w:noProof/>
            <w:webHidden/>
            <w:sz w:val="24"/>
          </w:rPr>
          <w:instrText>PAGEREF _Toc225985558 \h</w:instrText>
        </w:r>
        <w:r w:rsidRPr="00671913">
          <w:rPr>
            <w:rFonts w:hint="eastAsia"/>
            <w:noProof/>
            <w:webHidden/>
            <w:sz w:val="24"/>
          </w:rPr>
          <w:instrText xml:space="preserve"> </w:instrText>
        </w:r>
        <w:r w:rsidRPr="00671913">
          <w:rPr>
            <w:rFonts w:hint="eastAsia"/>
            <w:noProof/>
            <w:webHidden/>
            <w:sz w:val="24"/>
          </w:rPr>
        </w:r>
        <w:r w:rsidRPr="00671913">
          <w:rPr>
            <w:rFonts w:hint="eastAsia"/>
            <w:noProof/>
            <w:webHidden/>
            <w:sz w:val="24"/>
          </w:rPr>
          <w:fldChar w:fldCharType="separate"/>
        </w:r>
        <w:r w:rsidR="00E709A1">
          <w:rPr>
            <w:noProof/>
            <w:webHidden/>
            <w:sz w:val="24"/>
          </w:rPr>
          <w:t>8</w:t>
        </w:r>
        <w:r w:rsidRPr="00671913">
          <w:rPr>
            <w:rFonts w:hint="eastAsia"/>
            <w:noProof/>
            <w:webHidden/>
            <w:sz w:val="24"/>
          </w:rPr>
          <w:fldChar w:fldCharType="end"/>
        </w:r>
      </w:hyperlink>
    </w:p>
    <w:p w14:paraId="6866F23A" w14:textId="76155579" w:rsidR="00F041C9" w:rsidRPr="00671913" w:rsidRDefault="00F041C9" w:rsidP="00F041C9">
      <w:pPr>
        <w:pStyle w:val="TOC2"/>
        <w:rPr>
          <w:rFonts w:eastAsiaTheme="minorEastAsia" w:cstheme="minorBidi"/>
          <w:noProof/>
          <w:sz w:val="24"/>
          <w14:ligatures w14:val="standardContextual"/>
        </w:rPr>
      </w:pPr>
      <w:hyperlink w:anchor="_Toc225985559" w:history="1">
        <w:r w:rsidRPr="00671913">
          <w:rPr>
            <w:rStyle w:val="af6"/>
            <w:rFonts w:hint="eastAsia"/>
            <w:noProof/>
            <w:sz w:val="24"/>
          </w:rPr>
          <w:t xml:space="preserve">3.4 </w:t>
        </w:r>
        <w:r w:rsidRPr="00671913">
          <w:rPr>
            <w:rStyle w:val="af6"/>
            <w:rFonts w:hint="eastAsia"/>
            <w:noProof/>
            <w:sz w:val="24"/>
          </w:rPr>
          <w:t>系统架构设计</w:t>
        </w:r>
        <w:r w:rsidRPr="00671913">
          <w:rPr>
            <w:rFonts w:hint="eastAsia"/>
            <w:noProof/>
            <w:webHidden/>
            <w:sz w:val="24"/>
          </w:rPr>
          <w:tab/>
        </w:r>
        <w:r w:rsidRPr="00671913">
          <w:rPr>
            <w:rFonts w:hint="eastAsia"/>
            <w:noProof/>
            <w:webHidden/>
            <w:sz w:val="24"/>
          </w:rPr>
          <w:fldChar w:fldCharType="begin"/>
        </w:r>
        <w:r w:rsidRPr="00671913">
          <w:rPr>
            <w:rFonts w:hint="eastAsia"/>
            <w:noProof/>
            <w:webHidden/>
            <w:sz w:val="24"/>
          </w:rPr>
          <w:instrText xml:space="preserve"> </w:instrText>
        </w:r>
        <w:r w:rsidRPr="00671913">
          <w:rPr>
            <w:noProof/>
            <w:webHidden/>
            <w:sz w:val="24"/>
          </w:rPr>
          <w:instrText>PAGEREF _Toc225985559 \h</w:instrText>
        </w:r>
        <w:r w:rsidRPr="00671913">
          <w:rPr>
            <w:rFonts w:hint="eastAsia"/>
            <w:noProof/>
            <w:webHidden/>
            <w:sz w:val="24"/>
          </w:rPr>
          <w:instrText xml:space="preserve"> </w:instrText>
        </w:r>
        <w:r w:rsidRPr="00671913">
          <w:rPr>
            <w:rFonts w:hint="eastAsia"/>
            <w:noProof/>
            <w:webHidden/>
            <w:sz w:val="24"/>
          </w:rPr>
        </w:r>
        <w:r w:rsidRPr="00671913">
          <w:rPr>
            <w:rFonts w:hint="eastAsia"/>
            <w:noProof/>
            <w:webHidden/>
            <w:sz w:val="24"/>
          </w:rPr>
          <w:fldChar w:fldCharType="separate"/>
        </w:r>
        <w:r w:rsidR="00E709A1">
          <w:rPr>
            <w:noProof/>
            <w:webHidden/>
            <w:sz w:val="24"/>
          </w:rPr>
          <w:t>8</w:t>
        </w:r>
        <w:r w:rsidRPr="00671913">
          <w:rPr>
            <w:rFonts w:hint="eastAsia"/>
            <w:noProof/>
            <w:webHidden/>
            <w:sz w:val="24"/>
          </w:rPr>
          <w:fldChar w:fldCharType="end"/>
        </w:r>
      </w:hyperlink>
    </w:p>
    <w:p w14:paraId="50679AAC" w14:textId="698A3F10" w:rsidR="00F041C9" w:rsidRPr="00671913" w:rsidRDefault="00F041C9" w:rsidP="00F041C9">
      <w:pPr>
        <w:pStyle w:val="TOC2"/>
        <w:rPr>
          <w:rFonts w:eastAsiaTheme="minorEastAsia" w:cstheme="minorBidi"/>
          <w:noProof/>
          <w:sz w:val="24"/>
          <w14:ligatures w14:val="standardContextual"/>
        </w:rPr>
      </w:pPr>
      <w:hyperlink w:anchor="_Toc225985560" w:history="1">
        <w:r w:rsidRPr="00671913">
          <w:rPr>
            <w:rStyle w:val="af6"/>
            <w:rFonts w:hint="eastAsia"/>
            <w:noProof/>
            <w:sz w:val="24"/>
          </w:rPr>
          <w:t xml:space="preserve">3.5 </w:t>
        </w:r>
        <w:r w:rsidRPr="00671913">
          <w:rPr>
            <w:rStyle w:val="af6"/>
            <w:rFonts w:hint="eastAsia"/>
            <w:noProof/>
            <w:sz w:val="24"/>
          </w:rPr>
          <w:t>本章小结</w:t>
        </w:r>
        <w:r w:rsidRPr="00671913">
          <w:rPr>
            <w:rFonts w:hint="eastAsia"/>
            <w:noProof/>
            <w:webHidden/>
            <w:sz w:val="24"/>
          </w:rPr>
          <w:tab/>
        </w:r>
        <w:r w:rsidRPr="00671913">
          <w:rPr>
            <w:rFonts w:hint="eastAsia"/>
            <w:noProof/>
            <w:webHidden/>
            <w:sz w:val="24"/>
          </w:rPr>
          <w:fldChar w:fldCharType="begin"/>
        </w:r>
        <w:r w:rsidRPr="00671913">
          <w:rPr>
            <w:rFonts w:hint="eastAsia"/>
            <w:noProof/>
            <w:webHidden/>
            <w:sz w:val="24"/>
          </w:rPr>
          <w:instrText xml:space="preserve"> </w:instrText>
        </w:r>
        <w:r w:rsidRPr="00671913">
          <w:rPr>
            <w:noProof/>
            <w:webHidden/>
            <w:sz w:val="24"/>
          </w:rPr>
          <w:instrText>PAGEREF _Toc225985560 \h</w:instrText>
        </w:r>
        <w:r w:rsidRPr="00671913">
          <w:rPr>
            <w:rFonts w:hint="eastAsia"/>
            <w:noProof/>
            <w:webHidden/>
            <w:sz w:val="24"/>
          </w:rPr>
          <w:instrText xml:space="preserve"> </w:instrText>
        </w:r>
        <w:r w:rsidRPr="00671913">
          <w:rPr>
            <w:rFonts w:hint="eastAsia"/>
            <w:noProof/>
            <w:webHidden/>
            <w:sz w:val="24"/>
          </w:rPr>
        </w:r>
        <w:r w:rsidRPr="00671913">
          <w:rPr>
            <w:rFonts w:hint="eastAsia"/>
            <w:noProof/>
            <w:webHidden/>
            <w:sz w:val="24"/>
          </w:rPr>
          <w:fldChar w:fldCharType="separate"/>
        </w:r>
        <w:r w:rsidR="00E709A1">
          <w:rPr>
            <w:noProof/>
            <w:webHidden/>
            <w:sz w:val="24"/>
          </w:rPr>
          <w:t>9</w:t>
        </w:r>
        <w:r w:rsidRPr="00671913">
          <w:rPr>
            <w:rFonts w:hint="eastAsia"/>
            <w:noProof/>
            <w:webHidden/>
            <w:sz w:val="24"/>
          </w:rPr>
          <w:fldChar w:fldCharType="end"/>
        </w:r>
      </w:hyperlink>
    </w:p>
    <w:p w14:paraId="31A59F23" w14:textId="0581CCEC" w:rsidR="00F041C9" w:rsidRPr="00671913" w:rsidRDefault="00F041C9" w:rsidP="00F041C9">
      <w:pPr>
        <w:pStyle w:val="TOC1"/>
        <w:tabs>
          <w:tab w:val="right" w:leader="dot" w:pos="8302"/>
        </w:tabs>
        <w:spacing w:line="400" w:lineRule="exact"/>
        <w:rPr>
          <w:rFonts w:ascii="Times New Roman" w:eastAsiaTheme="minorEastAsia" w:hAnsi="Times New Roman" w:cstheme="minorBidi"/>
          <w:noProof/>
          <w14:ligatures w14:val="standardContextual"/>
        </w:rPr>
      </w:pPr>
      <w:hyperlink w:anchor="_Toc225985561" w:history="1">
        <w:r w:rsidRPr="00671913">
          <w:rPr>
            <w:rStyle w:val="af6"/>
            <w:rFonts w:ascii="Times New Roman" w:hAnsi="Times New Roman" w:hint="eastAsia"/>
            <w:noProof/>
          </w:rPr>
          <w:t>第四章</w:t>
        </w:r>
        <w:r w:rsidRPr="00671913">
          <w:rPr>
            <w:rStyle w:val="af6"/>
            <w:rFonts w:ascii="Times New Roman" w:hAnsi="Times New Roman" w:hint="eastAsia"/>
            <w:noProof/>
          </w:rPr>
          <w:t xml:space="preserve"> </w:t>
        </w:r>
        <w:r w:rsidRPr="00671913">
          <w:rPr>
            <w:rStyle w:val="af6"/>
            <w:rFonts w:ascii="Times New Roman" w:hAnsi="Times New Roman" w:hint="eastAsia"/>
            <w:noProof/>
          </w:rPr>
          <w:t>系统实现</w:t>
        </w:r>
        <w:r w:rsidRPr="00671913">
          <w:rPr>
            <w:rFonts w:ascii="Times New Roman" w:hAnsi="Times New Roman" w:hint="eastAsia"/>
            <w:noProof/>
            <w:webHidden/>
          </w:rPr>
          <w:tab/>
        </w:r>
        <w:r w:rsidRPr="00671913">
          <w:rPr>
            <w:rFonts w:ascii="Times New Roman" w:hAnsi="Times New Roman" w:hint="eastAsia"/>
            <w:noProof/>
            <w:webHidden/>
          </w:rPr>
          <w:fldChar w:fldCharType="begin"/>
        </w:r>
        <w:r w:rsidRPr="00671913">
          <w:rPr>
            <w:rFonts w:ascii="Times New Roman" w:hAnsi="Times New Roman" w:hint="eastAsia"/>
            <w:noProof/>
            <w:webHidden/>
          </w:rPr>
          <w:instrText xml:space="preserve"> </w:instrText>
        </w:r>
        <w:r w:rsidRPr="00671913">
          <w:rPr>
            <w:rFonts w:ascii="Times New Roman" w:hAnsi="Times New Roman"/>
            <w:noProof/>
            <w:webHidden/>
          </w:rPr>
          <w:instrText>PAGEREF _Toc225985561 \h</w:instrText>
        </w:r>
        <w:r w:rsidRPr="00671913">
          <w:rPr>
            <w:rFonts w:ascii="Times New Roman" w:hAnsi="Times New Roman" w:hint="eastAsia"/>
            <w:noProof/>
            <w:webHidden/>
          </w:rPr>
          <w:instrText xml:space="preserve"> </w:instrText>
        </w:r>
        <w:r w:rsidRPr="00671913">
          <w:rPr>
            <w:rFonts w:ascii="Times New Roman" w:hAnsi="Times New Roman" w:hint="eastAsia"/>
            <w:noProof/>
            <w:webHidden/>
          </w:rPr>
        </w:r>
        <w:r w:rsidRPr="00671913">
          <w:rPr>
            <w:rFonts w:ascii="Times New Roman" w:hAnsi="Times New Roman" w:hint="eastAsia"/>
            <w:noProof/>
            <w:webHidden/>
          </w:rPr>
          <w:fldChar w:fldCharType="separate"/>
        </w:r>
        <w:r w:rsidR="00E709A1">
          <w:rPr>
            <w:rFonts w:ascii="Times New Roman" w:hAnsi="Times New Roman"/>
            <w:noProof/>
            <w:webHidden/>
          </w:rPr>
          <w:t>10</w:t>
        </w:r>
        <w:r w:rsidRPr="00671913">
          <w:rPr>
            <w:rFonts w:ascii="Times New Roman" w:hAnsi="Times New Roman" w:hint="eastAsia"/>
            <w:noProof/>
            <w:webHidden/>
          </w:rPr>
          <w:fldChar w:fldCharType="end"/>
        </w:r>
      </w:hyperlink>
    </w:p>
    <w:p w14:paraId="39D6D5B6" w14:textId="4F57B566" w:rsidR="00F041C9" w:rsidRPr="00671913" w:rsidRDefault="00F041C9" w:rsidP="00F041C9">
      <w:pPr>
        <w:pStyle w:val="TOC2"/>
        <w:rPr>
          <w:rFonts w:eastAsiaTheme="minorEastAsia" w:cstheme="minorBidi"/>
          <w:noProof/>
          <w:sz w:val="24"/>
          <w14:ligatures w14:val="standardContextual"/>
        </w:rPr>
      </w:pPr>
      <w:hyperlink w:anchor="_Toc225985562" w:history="1">
        <w:r w:rsidRPr="00671913">
          <w:rPr>
            <w:rStyle w:val="af6"/>
            <w:rFonts w:hint="eastAsia"/>
            <w:noProof/>
            <w:sz w:val="24"/>
          </w:rPr>
          <w:t>4.1</w:t>
        </w:r>
        <w:r w:rsidRPr="00671913">
          <w:rPr>
            <w:rStyle w:val="af6"/>
            <w:rFonts w:hint="eastAsia"/>
            <w:noProof/>
            <w:sz w:val="24"/>
          </w:rPr>
          <w:t>三维仿真场景模块</w:t>
        </w:r>
        <w:r w:rsidRPr="00671913">
          <w:rPr>
            <w:rFonts w:hint="eastAsia"/>
            <w:noProof/>
            <w:webHidden/>
            <w:sz w:val="24"/>
          </w:rPr>
          <w:tab/>
        </w:r>
        <w:r w:rsidRPr="00671913">
          <w:rPr>
            <w:rFonts w:hint="eastAsia"/>
            <w:noProof/>
            <w:webHidden/>
            <w:sz w:val="24"/>
          </w:rPr>
          <w:fldChar w:fldCharType="begin"/>
        </w:r>
        <w:r w:rsidRPr="00671913">
          <w:rPr>
            <w:rFonts w:hint="eastAsia"/>
            <w:noProof/>
            <w:webHidden/>
            <w:sz w:val="24"/>
          </w:rPr>
          <w:instrText xml:space="preserve"> </w:instrText>
        </w:r>
        <w:r w:rsidRPr="00671913">
          <w:rPr>
            <w:noProof/>
            <w:webHidden/>
            <w:sz w:val="24"/>
          </w:rPr>
          <w:instrText>PAGEREF _Toc225985562 \h</w:instrText>
        </w:r>
        <w:r w:rsidRPr="00671913">
          <w:rPr>
            <w:rFonts w:hint="eastAsia"/>
            <w:noProof/>
            <w:webHidden/>
            <w:sz w:val="24"/>
          </w:rPr>
          <w:instrText xml:space="preserve"> </w:instrText>
        </w:r>
        <w:r w:rsidRPr="00671913">
          <w:rPr>
            <w:rFonts w:hint="eastAsia"/>
            <w:noProof/>
            <w:webHidden/>
            <w:sz w:val="24"/>
          </w:rPr>
        </w:r>
        <w:r w:rsidRPr="00671913">
          <w:rPr>
            <w:rFonts w:hint="eastAsia"/>
            <w:noProof/>
            <w:webHidden/>
            <w:sz w:val="24"/>
          </w:rPr>
          <w:fldChar w:fldCharType="separate"/>
        </w:r>
        <w:r w:rsidR="00E709A1">
          <w:rPr>
            <w:noProof/>
            <w:webHidden/>
            <w:sz w:val="24"/>
          </w:rPr>
          <w:t>10</w:t>
        </w:r>
        <w:r w:rsidRPr="00671913">
          <w:rPr>
            <w:rFonts w:hint="eastAsia"/>
            <w:noProof/>
            <w:webHidden/>
            <w:sz w:val="24"/>
          </w:rPr>
          <w:fldChar w:fldCharType="end"/>
        </w:r>
      </w:hyperlink>
    </w:p>
    <w:p w14:paraId="01D17259" w14:textId="693D354D" w:rsidR="00F041C9" w:rsidRPr="00671913" w:rsidRDefault="00F041C9" w:rsidP="00F041C9">
      <w:pPr>
        <w:pStyle w:val="TOC3"/>
        <w:rPr>
          <w:rFonts w:eastAsiaTheme="minorEastAsia" w:cstheme="minorBidi"/>
          <w:noProof/>
          <w:sz w:val="24"/>
          <w14:ligatures w14:val="standardContextual"/>
        </w:rPr>
      </w:pPr>
      <w:hyperlink w:anchor="_Toc225985563" w:history="1">
        <w:r w:rsidRPr="00671913">
          <w:rPr>
            <w:rStyle w:val="af6"/>
            <w:rFonts w:hint="eastAsia"/>
            <w:noProof/>
            <w:sz w:val="24"/>
          </w:rPr>
          <w:t xml:space="preserve">4.1.1 </w:t>
        </w:r>
        <w:r w:rsidRPr="00671913">
          <w:rPr>
            <w:rStyle w:val="af6"/>
            <w:rFonts w:hint="eastAsia"/>
            <w:noProof/>
            <w:sz w:val="24"/>
          </w:rPr>
          <w:t>模块概述</w:t>
        </w:r>
        <w:r w:rsidRPr="00671913">
          <w:rPr>
            <w:rFonts w:hint="eastAsia"/>
            <w:noProof/>
            <w:webHidden/>
            <w:sz w:val="24"/>
          </w:rPr>
          <w:tab/>
        </w:r>
        <w:r w:rsidRPr="00671913">
          <w:rPr>
            <w:rFonts w:hint="eastAsia"/>
            <w:noProof/>
            <w:webHidden/>
            <w:sz w:val="24"/>
          </w:rPr>
          <w:fldChar w:fldCharType="begin"/>
        </w:r>
        <w:r w:rsidRPr="00671913">
          <w:rPr>
            <w:rFonts w:hint="eastAsia"/>
            <w:noProof/>
            <w:webHidden/>
            <w:sz w:val="24"/>
          </w:rPr>
          <w:instrText xml:space="preserve"> </w:instrText>
        </w:r>
        <w:r w:rsidRPr="00671913">
          <w:rPr>
            <w:noProof/>
            <w:webHidden/>
            <w:sz w:val="24"/>
          </w:rPr>
          <w:instrText>PAGEREF _Toc225985563 \h</w:instrText>
        </w:r>
        <w:r w:rsidRPr="00671913">
          <w:rPr>
            <w:rFonts w:hint="eastAsia"/>
            <w:noProof/>
            <w:webHidden/>
            <w:sz w:val="24"/>
          </w:rPr>
          <w:instrText xml:space="preserve"> </w:instrText>
        </w:r>
        <w:r w:rsidRPr="00671913">
          <w:rPr>
            <w:rFonts w:hint="eastAsia"/>
            <w:noProof/>
            <w:webHidden/>
            <w:sz w:val="24"/>
          </w:rPr>
        </w:r>
        <w:r w:rsidRPr="00671913">
          <w:rPr>
            <w:rFonts w:hint="eastAsia"/>
            <w:noProof/>
            <w:webHidden/>
            <w:sz w:val="24"/>
          </w:rPr>
          <w:fldChar w:fldCharType="separate"/>
        </w:r>
        <w:r w:rsidR="00E709A1">
          <w:rPr>
            <w:noProof/>
            <w:webHidden/>
            <w:sz w:val="24"/>
          </w:rPr>
          <w:t>10</w:t>
        </w:r>
        <w:r w:rsidRPr="00671913">
          <w:rPr>
            <w:rFonts w:hint="eastAsia"/>
            <w:noProof/>
            <w:webHidden/>
            <w:sz w:val="24"/>
          </w:rPr>
          <w:fldChar w:fldCharType="end"/>
        </w:r>
      </w:hyperlink>
    </w:p>
    <w:p w14:paraId="5B1C81E5" w14:textId="7B7708DC" w:rsidR="00F041C9" w:rsidRPr="00671913" w:rsidRDefault="00F041C9" w:rsidP="00F041C9">
      <w:pPr>
        <w:pStyle w:val="TOC3"/>
        <w:rPr>
          <w:rFonts w:eastAsiaTheme="minorEastAsia" w:cstheme="minorBidi"/>
          <w:noProof/>
          <w:sz w:val="24"/>
          <w14:ligatures w14:val="standardContextual"/>
        </w:rPr>
      </w:pPr>
      <w:hyperlink w:anchor="_Toc225985564" w:history="1">
        <w:r w:rsidRPr="00671913">
          <w:rPr>
            <w:rStyle w:val="af6"/>
            <w:rFonts w:hint="eastAsia"/>
            <w:noProof/>
            <w:sz w:val="24"/>
          </w:rPr>
          <w:t xml:space="preserve">4.1.2 </w:t>
        </w:r>
        <w:r w:rsidRPr="00671913">
          <w:rPr>
            <w:rStyle w:val="af6"/>
            <w:rFonts w:hint="eastAsia"/>
            <w:noProof/>
            <w:sz w:val="24"/>
          </w:rPr>
          <w:t>场景组织结构与数据导入</w:t>
        </w:r>
        <w:r w:rsidRPr="00671913">
          <w:rPr>
            <w:rFonts w:hint="eastAsia"/>
            <w:noProof/>
            <w:webHidden/>
            <w:sz w:val="24"/>
          </w:rPr>
          <w:tab/>
        </w:r>
        <w:r w:rsidRPr="00671913">
          <w:rPr>
            <w:rFonts w:hint="eastAsia"/>
            <w:noProof/>
            <w:webHidden/>
            <w:sz w:val="24"/>
          </w:rPr>
          <w:fldChar w:fldCharType="begin"/>
        </w:r>
        <w:r w:rsidRPr="00671913">
          <w:rPr>
            <w:rFonts w:hint="eastAsia"/>
            <w:noProof/>
            <w:webHidden/>
            <w:sz w:val="24"/>
          </w:rPr>
          <w:instrText xml:space="preserve"> </w:instrText>
        </w:r>
        <w:r w:rsidRPr="00671913">
          <w:rPr>
            <w:noProof/>
            <w:webHidden/>
            <w:sz w:val="24"/>
          </w:rPr>
          <w:instrText>PAGEREF _Toc225985564 \h</w:instrText>
        </w:r>
        <w:r w:rsidRPr="00671913">
          <w:rPr>
            <w:rFonts w:hint="eastAsia"/>
            <w:noProof/>
            <w:webHidden/>
            <w:sz w:val="24"/>
          </w:rPr>
          <w:instrText xml:space="preserve"> </w:instrText>
        </w:r>
        <w:r w:rsidRPr="00671913">
          <w:rPr>
            <w:rFonts w:hint="eastAsia"/>
            <w:noProof/>
            <w:webHidden/>
            <w:sz w:val="24"/>
          </w:rPr>
        </w:r>
        <w:r w:rsidRPr="00671913">
          <w:rPr>
            <w:rFonts w:hint="eastAsia"/>
            <w:noProof/>
            <w:webHidden/>
            <w:sz w:val="24"/>
          </w:rPr>
          <w:fldChar w:fldCharType="separate"/>
        </w:r>
        <w:r w:rsidR="00E709A1">
          <w:rPr>
            <w:noProof/>
            <w:webHidden/>
            <w:sz w:val="24"/>
          </w:rPr>
          <w:t>10</w:t>
        </w:r>
        <w:r w:rsidRPr="00671913">
          <w:rPr>
            <w:rFonts w:hint="eastAsia"/>
            <w:noProof/>
            <w:webHidden/>
            <w:sz w:val="24"/>
          </w:rPr>
          <w:fldChar w:fldCharType="end"/>
        </w:r>
      </w:hyperlink>
    </w:p>
    <w:p w14:paraId="6FB0058F" w14:textId="482C8779" w:rsidR="00F041C9" w:rsidRPr="00671913" w:rsidRDefault="00F041C9" w:rsidP="00F041C9">
      <w:pPr>
        <w:pStyle w:val="TOC3"/>
        <w:rPr>
          <w:rFonts w:eastAsiaTheme="minorEastAsia" w:cstheme="minorBidi"/>
          <w:noProof/>
          <w:sz w:val="24"/>
          <w14:ligatures w14:val="standardContextual"/>
        </w:rPr>
      </w:pPr>
      <w:hyperlink w:anchor="_Toc225985565" w:history="1">
        <w:r w:rsidRPr="00671913">
          <w:rPr>
            <w:rStyle w:val="af6"/>
            <w:rFonts w:hint="eastAsia"/>
            <w:noProof/>
            <w:sz w:val="24"/>
          </w:rPr>
          <w:t xml:space="preserve">4.1.3 </w:t>
        </w:r>
        <w:r w:rsidRPr="00671913">
          <w:rPr>
            <w:rStyle w:val="af6"/>
            <w:rFonts w:hint="eastAsia"/>
            <w:noProof/>
            <w:sz w:val="24"/>
          </w:rPr>
          <w:t>核心功能实现</w:t>
        </w:r>
        <w:r w:rsidRPr="00671913">
          <w:rPr>
            <w:rFonts w:hint="eastAsia"/>
            <w:noProof/>
            <w:webHidden/>
            <w:sz w:val="24"/>
          </w:rPr>
          <w:tab/>
        </w:r>
        <w:r w:rsidRPr="00671913">
          <w:rPr>
            <w:rFonts w:hint="eastAsia"/>
            <w:noProof/>
            <w:webHidden/>
            <w:sz w:val="24"/>
          </w:rPr>
          <w:fldChar w:fldCharType="begin"/>
        </w:r>
        <w:r w:rsidRPr="00671913">
          <w:rPr>
            <w:rFonts w:hint="eastAsia"/>
            <w:noProof/>
            <w:webHidden/>
            <w:sz w:val="24"/>
          </w:rPr>
          <w:instrText xml:space="preserve"> </w:instrText>
        </w:r>
        <w:r w:rsidRPr="00671913">
          <w:rPr>
            <w:noProof/>
            <w:webHidden/>
            <w:sz w:val="24"/>
          </w:rPr>
          <w:instrText>PAGEREF _Toc225985565 \h</w:instrText>
        </w:r>
        <w:r w:rsidRPr="00671913">
          <w:rPr>
            <w:rFonts w:hint="eastAsia"/>
            <w:noProof/>
            <w:webHidden/>
            <w:sz w:val="24"/>
          </w:rPr>
          <w:instrText xml:space="preserve"> </w:instrText>
        </w:r>
        <w:r w:rsidRPr="00671913">
          <w:rPr>
            <w:rFonts w:hint="eastAsia"/>
            <w:noProof/>
            <w:webHidden/>
            <w:sz w:val="24"/>
          </w:rPr>
        </w:r>
        <w:r w:rsidRPr="00671913">
          <w:rPr>
            <w:rFonts w:hint="eastAsia"/>
            <w:noProof/>
            <w:webHidden/>
            <w:sz w:val="24"/>
          </w:rPr>
          <w:fldChar w:fldCharType="separate"/>
        </w:r>
        <w:r w:rsidR="00E709A1">
          <w:rPr>
            <w:noProof/>
            <w:webHidden/>
            <w:sz w:val="24"/>
          </w:rPr>
          <w:t>10</w:t>
        </w:r>
        <w:r w:rsidRPr="00671913">
          <w:rPr>
            <w:rFonts w:hint="eastAsia"/>
            <w:noProof/>
            <w:webHidden/>
            <w:sz w:val="24"/>
          </w:rPr>
          <w:fldChar w:fldCharType="end"/>
        </w:r>
      </w:hyperlink>
    </w:p>
    <w:p w14:paraId="4ED227D9" w14:textId="4CA71484" w:rsidR="00F041C9" w:rsidRPr="00671913" w:rsidRDefault="00F041C9" w:rsidP="00F041C9">
      <w:pPr>
        <w:pStyle w:val="TOC3"/>
        <w:rPr>
          <w:rFonts w:eastAsiaTheme="minorEastAsia" w:cstheme="minorBidi"/>
          <w:noProof/>
          <w:sz w:val="24"/>
          <w14:ligatures w14:val="standardContextual"/>
        </w:rPr>
      </w:pPr>
      <w:hyperlink w:anchor="_Toc225985566" w:history="1">
        <w:r w:rsidRPr="00671913">
          <w:rPr>
            <w:rStyle w:val="af6"/>
            <w:rFonts w:hint="eastAsia"/>
            <w:noProof/>
            <w:sz w:val="24"/>
          </w:rPr>
          <w:t xml:space="preserve">4.1.4 </w:t>
        </w:r>
        <w:r w:rsidRPr="00671913">
          <w:rPr>
            <w:rStyle w:val="af6"/>
            <w:rFonts w:hint="eastAsia"/>
            <w:noProof/>
            <w:sz w:val="24"/>
          </w:rPr>
          <w:t>核心脚本</w:t>
        </w:r>
        <w:r w:rsidRPr="00671913">
          <w:rPr>
            <w:rStyle w:val="af6"/>
            <w:rFonts w:hint="eastAsia"/>
            <w:noProof/>
            <w:sz w:val="24"/>
          </w:rPr>
          <w:t>/</w:t>
        </w:r>
        <w:r w:rsidRPr="00671913">
          <w:rPr>
            <w:rStyle w:val="af6"/>
            <w:rFonts w:hint="eastAsia"/>
            <w:noProof/>
            <w:sz w:val="24"/>
          </w:rPr>
          <w:t>蓝图示例</w:t>
        </w:r>
        <w:r w:rsidRPr="00671913">
          <w:rPr>
            <w:rFonts w:hint="eastAsia"/>
            <w:noProof/>
            <w:webHidden/>
            <w:sz w:val="24"/>
          </w:rPr>
          <w:tab/>
        </w:r>
        <w:r w:rsidRPr="00671913">
          <w:rPr>
            <w:rFonts w:hint="eastAsia"/>
            <w:noProof/>
            <w:webHidden/>
            <w:sz w:val="24"/>
          </w:rPr>
          <w:fldChar w:fldCharType="begin"/>
        </w:r>
        <w:r w:rsidRPr="00671913">
          <w:rPr>
            <w:rFonts w:hint="eastAsia"/>
            <w:noProof/>
            <w:webHidden/>
            <w:sz w:val="24"/>
          </w:rPr>
          <w:instrText xml:space="preserve"> </w:instrText>
        </w:r>
        <w:r w:rsidRPr="00671913">
          <w:rPr>
            <w:noProof/>
            <w:webHidden/>
            <w:sz w:val="24"/>
          </w:rPr>
          <w:instrText>PAGEREF _Toc225985566 \h</w:instrText>
        </w:r>
        <w:r w:rsidRPr="00671913">
          <w:rPr>
            <w:rFonts w:hint="eastAsia"/>
            <w:noProof/>
            <w:webHidden/>
            <w:sz w:val="24"/>
          </w:rPr>
          <w:instrText xml:space="preserve"> </w:instrText>
        </w:r>
        <w:r w:rsidRPr="00671913">
          <w:rPr>
            <w:rFonts w:hint="eastAsia"/>
            <w:noProof/>
            <w:webHidden/>
            <w:sz w:val="24"/>
          </w:rPr>
        </w:r>
        <w:r w:rsidRPr="00671913">
          <w:rPr>
            <w:rFonts w:hint="eastAsia"/>
            <w:noProof/>
            <w:webHidden/>
            <w:sz w:val="24"/>
          </w:rPr>
          <w:fldChar w:fldCharType="separate"/>
        </w:r>
        <w:r w:rsidR="00E709A1">
          <w:rPr>
            <w:noProof/>
            <w:webHidden/>
            <w:sz w:val="24"/>
          </w:rPr>
          <w:t>10</w:t>
        </w:r>
        <w:r w:rsidRPr="00671913">
          <w:rPr>
            <w:rFonts w:hint="eastAsia"/>
            <w:noProof/>
            <w:webHidden/>
            <w:sz w:val="24"/>
          </w:rPr>
          <w:fldChar w:fldCharType="end"/>
        </w:r>
      </w:hyperlink>
    </w:p>
    <w:p w14:paraId="6F4F950F" w14:textId="51F5DD81" w:rsidR="00F041C9" w:rsidRPr="00671913" w:rsidRDefault="00F041C9" w:rsidP="00F041C9">
      <w:pPr>
        <w:pStyle w:val="TOC2"/>
        <w:rPr>
          <w:rFonts w:eastAsiaTheme="minorEastAsia" w:cstheme="minorBidi"/>
          <w:noProof/>
          <w:sz w:val="24"/>
          <w14:ligatures w14:val="standardContextual"/>
        </w:rPr>
      </w:pPr>
      <w:hyperlink w:anchor="_Toc225985567" w:history="1">
        <w:r w:rsidRPr="00671913">
          <w:rPr>
            <w:rStyle w:val="af6"/>
            <w:rFonts w:hint="eastAsia"/>
            <w:noProof/>
            <w:sz w:val="24"/>
          </w:rPr>
          <w:t>4.2 XX</w:t>
        </w:r>
        <w:r w:rsidRPr="00671913">
          <w:rPr>
            <w:rStyle w:val="af6"/>
            <w:rFonts w:hint="eastAsia"/>
            <w:noProof/>
            <w:sz w:val="24"/>
          </w:rPr>
          <w:t>模块</w:t>
        </w:r>
        <w:r w:rsidRPr="00671913">
          <w:rPr>
            <w:rFonts w:hint="eastAsia"/>
            <w:noProof/>
            <w:webHidden/>
            <w:sz w:val="24"/>
          </w:rPr>
          <w:tab/>
        </w:r>
        <w:r w:rsidRPr="00671913">
          <w:rPr>
            <w:rFonts w:hint="eastAsia"/>
            <w:noProof/>
            <w:webHidden/>
            <w:sz w:val="24"/>
          </w:rPr>
          <w:fldChar w:fldCharType="begin"/>
        </w:r>
        <w:r w:rsidRPr="00671913">
          <w:rPr>
            <w:rFonts w:hint="eastAsia"/>
            <w:noProof/>
            <w:webHidden/>
            <w:sz w:val="24"/>
          </w:rPr>
          <w:instrText xml:space="preserve"> </w:instrText>
        </w:r>
        <w:r w:rsidRPr="00671913">
          <w:rPr>
            <w:noProof/>
            <w:webHidden/>
            <w:sz w:val="24"/>
          </w:rPr>
          <w:instrText>PAGEREF _Toc225985567 \h</w:instrText>
        </w:r>
        <w:r w:rsidRPr="00671913">
          <w:rPr>
            <w:rFonts w:hint="eastAsia"/>
            <w:noProof/>
            <w:webHidden/>
            <w:sz w:val="24"/>
          </w:rPr>
          <w:instrText xml:space="preserve"> </w:instrText>
        </w:r>
        <w:r w:rsidRPr="00671913">
          <w:rPr>
            <w:rFonts w:hint="eastAsia"/>
            <w:noProof/>
            <w:webHidden/>
            <w:sz w:val="24"/>
          </w:rPr>
        </w:r>
        <w:r w:rsidRPr="00671913">
          <w:rPr>
            <w:rFonts w:hint="eastAsia"/>
            <w:noProof/>
            <w:webHidden/>
            <w:sz w:val="24"/>
          </w:rPr>
          <w:fldChar w:fldCharType="separate"/>
        </w:r>
        <w:r w:rsidR="00E709A1">
          <w:rPr>
            <w:noProof/>
            <w:webHidden/>
            <w:sz w:val="24"/>
          </w:rPr>
          <w:t>10</w:t>
        </w:r>
        <w:r w:rsidRPr="00671913">
          <w:rPr>
            <w:rFonts w:hint="eastAsia"/>
            <w:noProof/>
            <w:webHidden/>
            <w:sz w:val="24"/>
          </w:rPr>
          <w:fldChar w:fldCharType="end"/>
        </w:r>
      </w:hyperlink>
    </w:p>
    <w:p w14:paraId="5B16497F" w14:textId="26D5CDC5" w:rsidR="00F041C9" w:rsidRPr="00671913" w:rsidRDefault="00F041C9" w:rsidP="00F041C9">
      <w:pPr>
        <w:pStyle w:val="TOC2"/>
        <w:rPr>
          <w:rFonts w:eastAsiaTheme="minorEastAsia" w:cstheme="minorBidi"/>
          <w:noProof/>
          <w:sz w:val="24"/>
          <w14:ligatures w14:val="standardContextual"/>
        </w:rPr>
      </w:pPr>
      <w:hyperlink w:anchor="_Toc225985568" w:history="1">
        <w:r w:rsidRPr="00671913">
          <w:rPr>
            <w:rStyle w:val="af6"/>
            <w:rFonts w:hint="eastAsia"/>
            <w:noProof/>
            <w:sz w:val="24"/>
          </w:rPr>
          <w:t>4.3 XX</w:t>
        </w:r>
        <w:r w:rsidRPr="00671913">
          <w:rPr>
            <w:rStyle w:val="af6"/>
            <w:rFonts w:hint="eastAsia"/>
            <w:noProof/>
            <w:sz w:val="24"/>
          </w:rPr>
          <w:t>模块</w:t>
        </w:r>
        <w:r w:rsidRPr="00671913">
          <w:rPr>
            <w:rFonts w:hint="eastAsia"/>
            <w:noProof/>
            <w:webHidden/>
            <w:sz w:val="24"/>
          </w:rPr>
          <w:tab/>
        </w:r>
        <w:r w:rsidRPr="00671913">
          <w:rPr>
            <w:rFonts w:hint="eastAsia"/>
            <w:noProof/>
            <w:webHidden/>
            <w:sz w:val="24"/>
          </w:rPr>
          <w:fldChar w:fldCharType="begin"/>
        </w:r>
        <w:r w:rsidRPr="00671913">
          <w:rPr>
            <w:rFonts w:hint="eastAsia"/>
            <w:noProof/>
            <w:webHidden/>
            <w:sz w:val="24"/>
          </w:rPr>
          <w:instrText xml:space="preserve"> </w:instrText>
        </w:r>
        <w:r w:rsidRPr="00671913">
          <w:rPr>
            <w:noProof/>
            <w:webHidden/>
            <w:sz w:val="24"/>
          </w:rPr>
          <w:instrText>PAGEREF _Toc225985568 \h</w:instrText>
        </w:r>
        <w:r w:rsidRPr="00671913">
          <w:rPr>
            <w:rFonts w:hint="eastAsia"/>
            <w:noProof/>
            <w:webHidden/>
            <w:sz w:val="24"/>
          </w:rPr>
          <w:instrText xml:space="preserve"> </w:instrText>
        </w:r>
        <w:r w:rsidRPr="00671913">
          <w:rPr>
            <w:rFonts w:hint="eastAsia"/>
            <w:noProof/>
            <w:webHidden/>
            <w:sz w:val="24"/>
          </w:rPr>
        </w:r>
        <w:r w:rsidRPr="00671913">
          <w:rPr>
            <w:rFonts w:hint="eastAsia"/>
            <w:noProof/>
            <w:webHidden/>
            <w:sz w:val="24"/>
          </w:rPr>
          <w:fldChar w:fldCharType="separate"/>
        </w:r>
        <w:r w:rsidR="00E709A1">
          <w:rPr>
            <w:noProof/>
            <w:webHidden/>
            <w:sz w:val="24"/>
          </w:rPr>
          <w:t>10</w:t>
        </w:r>
        <w:r w:rsidRPr="00671913">
          <w:rPr>
            <w:rFonts w:hint="eastAsia"/>
            <w:noProof/>
            <w:webHidden/>
            <w:sz w:val="24"/>
          </w:rPr>
          <w:fldChar w:fldCharType="end"/>
        </w:r>
      </w:hyperlink>
    </w:p>
    <w:p w14:paraId="010E8075" w14:textId="6A0D1FF3" w:rsidR="00F041C9" w:rsidRPr="00671913" w:rsidRDefault="00F041C9" w:rsidP="00F041C9">
      <w:pPr>
        <w:pStyle w:val="TOC2"/>
        <w:rPr>
          <w:rFonts w:eastAsiaTheme="minorEastAsia" w:cstheme="minorBidi"/>
          <w:noProof/>
          <w:sz w:val="24"/>
          <w14:ligatures w14:val="standardContextual"/>
        </w:rPr>
      </w:pPr>
      <w:hyperlink w:anchor="_Toc225985569" w:history="1">
        <w:r w:rsidRPr="00671913">
          <w:rPr>
            <w:rStyle w:val="af6"/>
            <w:rFonts w:hint="eastAsia"/>
            <w:noProof/>
            <w:sz w:val="24"/>
          </w:rPr>
          <w:t xml:space="preserve">4.4 </w:t>
        </w:r>
        <w:r w:rsidRPr="00671913">
          <w:rPr>
            <w:rStyle w:val="af6"/>
            <w:rFonts w:hint="eastAsia"/>
            <w:noProof/>
            <w:sz w:val="24"/>
          </w:rPr>
          <w:t>本章小结</w:t>
        </w:r>
        <w:r w:rsidRPr="00671913">
          <w:rPr>
            <w:rFonts w:hint="eastAsia"/>
            <w:noProof/>
            <w:webHidden/>
            <w:sz w:val="24"/>
          </w:rPr>
          <w:tab/>
        </w:r>
        <w:r w:rsidRPr="00671913">
          <w:rPr>
            <w:rFonts w:hint="eastAsia"/>
            <w:noProof/>
            <w:webHidden/>
            <w:sz w:val="24"/>
          </w:rPr>
          <w:fldChar w:fldCharType="begin"/>
        </w:r>
        <w:r w:rsidRPr="00671913">
          <w:rPr>
            <w:rFonts w:hint="eastAsia"/>
            <w:noProof/>
            <w:webHidden/>
            <w:sz w:val="24"/>
          </w:rPr>
          <w:instrText xml:space="preserve"> </w:instrText>
        </w:r>
        <w:r w:rsidRPr="00671913">
          <w:rPr>
            <w:noProof/>
            <w:webHidden/>
            <w:sz w:val="24"/>
          </w:rPr>
          <w:instrText>PAGEREF _Toc225985569 \h</w:instrText>
        </w:r>
        <w:r w:rsidRPr="00671913">
          <w:rPr>
            <w:rFonts w:hint="eastAsia"/>
            <w:noProof/>
            <w:webHidden/>
            <w:sz w:val="24"/>
          </w:rPr>
          <w:instrText xml:space="preserve"> </w:instrText>
        </w:r>
        <w:r w:rsidRPr="00671913">
          <w:rPr>
            <w:rFonts w:hint="eastAsia"/>
            <w:noProof/>
            <w:webHidden/>
            <w:sz w:val="24"/>
          </w:rPr>
        </w:r>
        <w:r w:rsidRPr="00671913">
          <w:rPr>
            <w:rFonts w:hint="eastAsia"/>
            <w:noProof/>
            <w:webHidden/>
            <w:sz w:val="24"/>
          </w:rPr>
          <w:fldChar w:fldCharType="separate"/>
        </w:r>
        <w:r w:rsidR="00E709A1">
          <w:rPr>
            <w:noProof/>
            <w:webHidden/>
            <w:sz w:val="24"/>
          </w:rPr>
          <w:t>10</w:t>
        </w:r>
        <w:r w:rsidRPr="00671913">
          <w:rPr>
            <w:rFonts w:hint="eastAsia"/>
            <w:noProof/>
            <w:webHidden/>
            <w:sz w:val="24"/>
          </w:rPr>
          <w:fldChar w:fldCharType="end"/>
        </w:r>
      </w:hyperlink>
    </w:p>
    <w:p w14:paraId="2462AA86" w14:textId="50AE9838" w:rsidR="00F041C9" w:rsidRPr="00671913" w:rsidRDefault="00F041C9" w:rsidP="00F041C9">
      <w:pPr>
        <w:pStyle w:val="TOC1"/>
        <w:tabs>
          <w:tab w:val="right" w:leader="dot" w:pos="8302"/>
        </w:tabs>
        <w:spacing w:line="400" w:lineRule="exact"/>
        <w:rPr>
          <w:rFonts w:ascii="Times New Roman" w:eastAsiaTheme="minorEastAsia" w:hAnsi="Times New Roman" w:cstheme="minorBidi"/>
          <w:noProof/>
          <w14:ligatures w14:val="standardContextual"/>
        </w:rPr>
      </w:pPr>
      <w:hyperlink w:anchor="_Toc225985570" w:history="1">
        <w:r w:rsidRPr="00671913">
          <w:rPr>
            <w:rStyle w:val="af6"/>
            <w:rFonts w:ascii="Times New Roman" w:hAnsi="Times New Roman" w:hint="eastAsia"/>
            <w:noProof/>
          </w:rPr>
          <w:t>第五章</w:t>
        </w:r>
        <w:r w:rsidRPr="00671913">
          <w:rPr>
            <w:rStyle w:val="af6"/>
            <w:rFonts w:ascii="Times New Roman" w:hAnsi="Times New Roman" w:hint="eastAsia"/>
            <w:noProof/>
          </w:rPr>
          <w:t xml:space="preserve"> </w:t>
        </w:r>
        <w:r w:rsidRPr="00671913">
          <w:rPr>
            <w:rStyle w:val="af6"/>
            <w:rFonts w:ascii="Times New Roman" w:hAnsi="Times New Roman" w:hint="eastAsia"/>
            <w:noProof/>
          </w:rPr>
          <w:t>系统测试与分析</w:t>
        </w:r>
        <w:r w:rsidRPr="00671913">
          <w:rPr>
            <w:rFonts w:ascii="Times New Roman" w:hAnsi="Times New Roman" w:hint="eastAsia"/>
            <w:noProof/>
            <w:webHidden/>
          </w:rPr>
          <w:tab/>
        </w:r>
        <w:r w:rsidRPr="00671913">
          <w:rPr>
            <w:rFonts w:ascii="Times New Roman" w:hAnsi="Times New Roman" w:hint="eastAsia"/>
            <w:noProof/>
            <w:webHidden/>
          </w:rPr>
          <w:fldChar w:fldCharType="begin"/>
        </w:r>
        <w:r w:rsidRPr="00671913">
          <w:rPr>
            <w:rFonts w:ascii="Times New Roman" w:hAnsi="Times New Roman" w:hint="eastAsia"/>
            <w:noProof/>
            <w:webHidden/>
          </w:rPr>
          <w:instrText xml:space="preserve"> </w:instrText>
        </w:r>
        <w:r w:rsidRPr="00671913">
          <w:rPr>
            <w:rFonts w:ascii="Times New Roman" w:hAnsi="Times New Roman"/>
            <w:noProof/>
            <w:webHidden/>
          </w:rPr>
          <w:instrText>PAGEREF _Toc225985570 \h</w:instrText>
        </w:r>
        <w:r w:rsidRPr="00671913">
          <w:rPr>
            <w:rFonts w:ascii="Times New Roman" w:hAnsi="Times New Roman" w:hint="eastAsia"/>
            <w:noProof/>
            <w:webHidden/>
          </w:rPr>
          <w:instrText xml:space="preserve"> </w:instrText>
        </w:r>
        <w:r w:rsidRPr="00671913">
          <w:rPr>
            <w:rFonts w:ascii="Times New Roman" w:hAnsi="Times New Roman" w:hint="eastAsia"/>
            <w:noProof/>
            <w:webHidden/>
          </w:rPr>
        </w:r>
        <w:r w:rsidRPr="00671913">
          <w:rPr>
            <w:rFonts w:ascii="Times New Roman" w:hAnsi="Times New Roman" w:hint="eastAsia"/>
            <w:noProof/>
            <w:webHidden/>
          </w:rPr>
          <w:fldChar w:fldCharType="separate"/>
        </w:r>
        <w:r w:rsidR="00E709A1">
          <w:rPr>
            <w:rFonts w:ascii="Times New Roman" w:hAnsi="Times New Roman"/>
            <w:noProof/>
            <w:webHidden/>
          </w:rPr>
          <w:t>11</w:t>
        </w:r>
        <w:r w:rsidRPr="00671913">
          <w:rPr>
            <w:rFonts w:ascii="Times New Roman" w:hAnsi="Times New Roman" w:hint="eastAsia"/>
            <w:noProof/>
            <w:webHidden/>
          </w:rPr>
          <w:fldChar w:fldCharType="end"/>
        </w:r>
      </w:hyperlink>
    </w:p>
    <w:p w14:paraId="78349BFD" w14:textId="19B90B71" w:rsidR="00F041C9" w:rsidRPr="00671913" w:rsidRDefault="00F041C9" w:rsidP="00F041C9">
      <w:pPr>
        <w:pStyle w:val="TOC2"/>
        <w:rPr>
          <w:rFonts w:eastAsiaTheme="minorEastAsia" w:cstheme="minorBidi"/>
          <w:noProof/>
          <w:sz w:val="24"/>
          <w14:ligatures w14:val="standardContextual"/>
        </w:rPr>
      </w:pPr>
      <w:hyperlink w:anchor="_Toc225985571" w:history="1">
        <w:r w:rsidRPr="00671913">
          <w:rPr>
            <w:rStyle w:val="af6"/>
            <w:rFonts w:hint="eastAsia"/>
            <w:noProof/>
            <w:sz w:val="24"/>
          </w:rPr>
          <w:t xml:space="preserve">5.1 </w:t>
        </w:r>
        <w:r w:rsidRPr="00671913">
          <w:rPr>
            <w:rStyle w:val="af6"/>
            <w:rFonts w:hint="eastAsia"/>
            <w:noProof/>
            <w:sz w:val="24"/>
          </w:rPr>
          <w:t>测试目的与测试环境</w:t>
        </w:r>
        <w:r w:rsidRPr="00671913">
          <w:rPr>
            <w:rFonts w:hint="eastAsia"/>
            <w:noProof/>
            <w:webHidden/>
            <w:sz w:val="24"/>
          </w:rPr>
          <w:tab/>
        </w:r>
        <w:r w:rsidRPr="00671913">
          <w:rPr>
            <w:rFonts w:hint="eastAsia"/>
            <w:noProof/>
            <w:webHidden/>
            <w:sz w:val="24"/>
          </w:rPr>
          <w:fldChar w:fldCharType="begin"/>
        </w:r>
        <w:r w:rsidRPr="00671913">
          <w:rPr>
            <w:rFonts w:hint="eastAsia"/>
            <w:noProof/>
            <w:webHidden/>
            <w:sz w:val="24"/>
          </w:rPr>
          <w:instrText xml:space="preserve"> </w:instrText>
        </w:r>
        <w:r w:rsidRPr="00671913">
          <w:rPr>
            <w:noProof/>
            <w:webHidden/>
            <w:sz w:val="24"/>
          </w:rPr>
          <w:instrText>PAGEREF _Toc225985571 \h</w:instrText>
        </w:r>
        <w:r w:rsidRPr="00671913">
          <w:rPr>
            <w:rFonts w:hint="eastAsia"/>
            <w:noProof/>
            <w:webHidden/>
            <w:sz w:val="24"/>
          </w:rPr>
          <w:instrText xml:space="preserve"> </w:instrText>
        </w:r>
        <w:r w:rsidRPr="00671913">
          <w:rPr>
            <w:rFonts w:hint="eastAsia"/>
            <w:noProof/>
            <w:webHidden/>
            <w:sz w:val="24"/>
          </w:rPr>
        </w:r>
        <w:r w:rsidRPr="00671913">
          <w:rPr>
            <w:rFonts w:hint="eastAsia"/>
            <w:noProof/>
            <w:webHidden/>
            <w:sz w:val="24"/>
          </w:rPr>
          <w:fldChar w:fldCharType="separate"/>
        </w:r>
        <w:r w:rsidR="00E709A1">
          <w:rPr>
            <w:noProof/>
            <w:webHidden/>
            <w:sz w:val="24"/>
          </w:rPr>
          <w:t>11</w:t>
        </w:r>
        <w:r w:rsidRPr="00671913">
          <w:rPr>
            <w:rFonts w:hint="eastAsia"/>
            <w:noProof/>
            <w:webHidden/>
            <w:sz w:val="24"/>
          </w:rPr>
          <w:fldChar w:fldCharType="end"/>
        </w:r>
      </w:hyperlink>
    </w:p>
    <w:p w14:paraId="15511EEE" w14:textId="0C23D89F" w:rsidR="00F041C9" w:rsidRPr="00671913" w:rsidRDefault="00F041C9" w:rsidP="00F041C9">
      <w:pPr>
        <w:pStyle w:val="TOC3"/>
        <w:rPr>
          <w:rFonts w:eastAsiaTheme="minorEastAsia" w:cstheme="minorBidi"/>
          <w:noProof/>
          <w:sz w:val="24"/>
          <w14:ligatures w14:val="standardContextual"/>
        </w:rPr>
      </w:pPr>
      <w:hyperlink w:anchor="_Toc225985572" w:history="1">
        <w:r w:rsidRPr="00671913">
          <w:rPr>
            <w:rStyle w:val="af6"/>
            <w:rFonts w:hint="eastAsia"/>
            <w:noProof/>
            <w:sz w:val="24"/>
          </w:rPr>
          <w:t xml:space="preserve">5.1.1 </w:t>
        </w:r>
        <w:r w:rsidRPr="00671913">
          <w:rPr>
            <w:rStyle w:val="af6"/>
            <w:rFonts w:hint="eastAsia"/>
            <w:noProof/>
            <w:sz w:val="24"/>
          </w:rPr>
          <w:t>测试目的</w:t>
        </w:r>
        <w:r w:rsidRPr="00671913">
          <w:rPr>
            <w:rFonts w:hint="eastAsia"/>
            <w:noProof/>
            <w:webHidden/>
            <w:sz w:val="24"/>
          </w:rPr>
          <w:tab/>
        </w:r>
        <w:r w:rsidRPr="00671913">
          <w:rPr>
            <w:rFonts w:hint="eastAsia"/>
            <w:noProof/>
            <w:webHidden/>
            <w:sz w:val="24"/>
          </w:rPr>
          <w:fldChar w:fldCharType="begin"/>
        </w:r>
        <w:r w:rsidRPr="00671913">
          <w:rPr>
            <w:rFonts w:hint="eastAsia"/>
            <w:noProof/>
            <w:webHidden/>
            <w:sz w:val="24"/>
          </w:rPr>
          <w:instrText xml:space="preserve"> </w:instrText>
        </w:r>
        <w:r w:rsidRPr="00671913">
          <w:rPr>
            <w:noProof/>
            <w:webHidden/>
            <w:sz w:val="24"/>
          </w:rPr>
          <w:instrText>PAGEREF _Toc225985572 \h</w:instrText>
        </w:r>
        <w:r w:rsidRPr="00671913">
          <w:rPr>
            <w:rFonts w:hint="eastAsia"/>
            <w:noProof/>
            <w:webHidden/>
            <w:sz w:val="24"/>
          </w:rPr>
          <w:instrText xml:space="preserve"> </w:instrText>
        </w:r>
        <w:r w:rsidRPr="00671913">
          <w:rPr>
            <w:rFonts w:hint="eastAsia"/>
            <w:noProof/>
            <w:webHidden/>
            <w:sz w:val="24"/>
          </w:rPr>
        </w:r>
        <w:r w:rsidRPr="00671913">
          <w:rPr>
            <w:rFonts w:hint="eastAsia"/>
            <w:noProof/>
            <w:webHidden/>
            <w:sz w:val="24"/>
          </w:rPr>
          <w:fldChar w:fldCharType="separate"/>
        </w:r>
        <w:r w:rsidR="00E709A1">
          <w:rPr>
            <w:noProof/>
            <w:webHidden/>
            <w:sz w:val="24"/>
          </w:rPr>
          <w:t>11</w:t>
        </w:r>
        <w:r w:rsidRPr="00671913">
          <w:rPr>
            <w:rFonts w:hint="eastAsia"/>
            <w:noProof/>
            <w:webHidden/>
            <w:sz w:val="24"/>
          </w:rPr>
          <w:fldChar w:fldCharType="end"/>
        </w:r>
      </w:hyperlink>
    </w:p>
    <w:p w14:paraId="641C3C71" w14:textId="76B09552" w:rsidR="00F041C9" w:rsidRPr="00671913" w:rsidRDefault="00F041C9" w:rsidP="00F041C9">
      <w:pPr>
        <w:pStyle w:val="TOC3"/>
        <w:rPr>
          <w:rFonts w:eastAsiaTheme="minorEastAsia" w:cstheme="minorBidi"/>
          <w:noProof/>
          <w:sz w:val="24"/>
          <w14:ligatures w14:val="standardContextual"/>
        </w:rPr>
      </w:pPr>
      <w:hyperlink w:anchor="_Toc225985573" w:history="1">
        <w:r w:rsidRPr="00671913">
          <w:rPr>
            <w:rStyle w:val="af6"/>
            <w:rFonts w:hint="eastAsia"/>
            <w:noProof/>
            <w:sz w:val="24"/>
          </w:rPr>
          <w:t xml:space="preserve">5.1.2 </w:t>
        </w:r>
        <w:r w:rsidRPr="00671913">
          <w:rPr>
            <w:rStyle w:val="af6"/>
            <w:rFonts w:hint="eastAsia"/>
            <w:noProof/>
            <w:sz w:val="24"/>
          </w:rPr>
          <w:t>测试环境</w:t>
        </w:r>
        <w:r w:rsidRPr="00671913">
          <w:rPr>
            <w:rFonts w:hint="eastAsia"/>
            <w:noProof/>
            <w:webHidden/>
            <w:sz w:val="24"/>
          </w:rPr>
          <w:tab/>
        </w:r>
        <w:r w:rsidRPr="00671913">
          <w:rPr>
            <w:rFonts w:hint="eastAsia"/>
            <w:noProof/>
            <w:webHidden/>
            <w:sz w:val="24"/>
          </w:rPr>
          <w:fldChar w:fldCharType="begin"/>
        </w:r>
        <w:r w:rsidRPr="00671913">
          <w:rPr>
            <w:rFonts w:hint="eastAsia"/>
            <w:noProof/>
            <w:webHidden/>
            <w:sz w:val="24"/>
          </w:rPr>
          <w:instrText xml:space="preserve"> </w:instrText>
        </w:r>
        <w:r w:rsidRPr="00671913">
          <w:rPr>
            <w:noProof/>
            <w:webHidden/>
            <w:sz w:val="24"/>
          </w:rPr>
          <w:instrText>PAGEREF _Toc225985573 \h</w:instrText>
        </w:r>
        <w:r w:rsidRPr="00671913">
          <w:rPr>
            <w:rFonts w:hint="eastAsia"/>
            <w:noProof/>
            <w:webHidden/>
            <w:sz w:val="24"/>
          </w:rPr>
          <w:instrText xml:space="preserve"> </w:instrText>
        </w:r>
        <w:r w:rsidRPr="00671913">
          <w:rPr>
            <w:rFonts w:hint="eastAsia"/>
            <w:noProof/>
            <w:webHidden/>
            <w:sz w:val="24"/>
          </w:rPr>
        </w:r>
        <w:r w:rsidRPr="00671913">
          <w:rPr>
            <w:rFonts w:hint="eastAsia"/>
            <w:noProof/>
            <w:webHidden/>
            <w:sz w:val="24"/>
          </w:rPr>
          <w:fldChar w:fldCharType="separate"/>
        </w:r>
        <w:r w:rsidR="00E709A1">
          <w:rPr>
            <w:noProof/>
            <w:webHidden/>
            <w:sz w:val="24"/>
          </w:rPr>
          <w:t>11</w:t>
        </w:r>
        <w:r w:rsidRPr="00671913">
          <w:rPr>
            <w:rFonts w:hint="eastAsia"/>
            <w:noProof/>
            <w:webHidden/>
            <w:sz w:val="24"/>
          </w:rPr>
          <w:fldChar w:fldCharType="end"/>
        </w:r>
      </w:hyperlink>
    </w:p>
    <w:p w14:paraId="2A47ACCB" w14:textId="0C698DE0" w:rsidR="00F041C9" w:rsidRPr="00671913" w:rsidRDefault="00F041C9" w:rsidP="00F041C9">
      <w:pPr>
        <w:pStyle w:val="TOC2"/>
        <w:rPr>
          <w:rFonts w:eastAsiaTheme="minorEastAsia" w:cstheme="minorBidi"/>
          <w:noProof/>
          <w:sz w:val="24"/>
          <w14:ligatures w14:val="standardContextual"/>
        </w:rPr>
      </w:pPr>
      <w:hyperlink w:anchor="_Toc225985574" w:history="1">
        <w:r w:rsidRPr="00671913">
          <w:rPr>
            <w:rStyle w:val="af6"/>
            <w:rFonts w:hint="eastAsia"/>
            <w:noProof/>
            <w:sz w:val="24"/>
          </w:rPr>
          <w:t xml:space="preserve">5.2 </w:t>
        </w:r>
        <w:r w:rsidRPr="00671913">
          <w:rPr>
            <w:rStyle w:val="af6"/>
            <w:rFonts w:hint="eastAsia"/>
            <w:noProof/>
            <w:sz w:val="24"/>
          </w:rPr>
          <w:t>测试方案与测试用例</w:t>
        </w:r>
        <w:r w:rsidRPr="00671913">
          <w:rPr>
            <w:rFonts w:hint="eastAsia"/>
            <w:noProof/>
            <w:webHidden/>
            <w:sz w:val="24"/>
          </w:rPr>
          <w:tab/>
        </w:r>
        <w:r w:rsidRPr="00671913">
          <w:rPr>
            <w:rFonts w:hint="eastAsia"/>
            <w:noProof/>
            <w:webHidden/>
            <w:sz w:val="24"/>
          </w:rPr>
          <w:fldChar w:fldCharType="begin"/>
        </w:r>
        <w:r w:rsidRPr="00671913">
          <w:rPr>
            <w:rFonts w:hint="eastAsia"/>
            <w:noProof/>
            <w:webHidden/>
            <w:sz w:val="24"/>
          </w:rPr>
          <w:instrText xml:space="preserve"> </w:instrText>
        </w:r>
        <w:r w:rsidRPr="00671913">
          <w:rPr>
            <w:noProof/>
            <w:webHidden/>
            <w:sz w:val="24"/>
          </w:rPr>
          <w:instrText>PAGEREF _Toc225985574 \h</w:instrText>
        </w:r>
        <w:r w:rsidRPr="00671913">
          <w:rPr>
            <w:rFonts w:hint="eastAsia"/>
            <w:noProof/>
            <w:webHidden/>
            <w:sz w:val="24"/>
          </w:rPr>
          <w:instrText xml:space="preserve"> </w:instrText>
        </w:r>
        <w:r w:rsidRPr="00671913">
          <w:rPr>
            <w:rFonts w:hint="eastAsia"/>
            <w:noProof/>
            <w:webHidden/>
            <w:sz w:val="24"/>
          </w:rPr>
        </w:r>
        <w:r w:rsidRPr="00671913">
          <w:rPr>
            <w:rFonts w:hint="eastAsia"/>
            <w:noProof/>
            <w:webHidden/>
            <w:sz w:val="24"/>
          </w:rPr>
          <w:fldChar w:fldCharType="separate"/>
        </w:r>
        <w:r w:rsidR="00E709A1">
          <w:rPr>
            <w:noProof/>
            <w:webHidden/>
            <w:sz w:val="24"/>
          </w:rPr>
          <w:t>12</w:t>
        </w:r>
        <w:r w:rsidRPr="00671913">
          <w:rPr>
            <w:rFonts w:hint="eastAsia"/>
            <w:noProof/>
            <w:webHidden/>
            <w:sz w:val="24"/>
          </w:rPr>
          <w:fldChar w:fldCharType="end"/>
        </w:r>
      </w:hyperlink>
    </w:p>
    <w:p w14:paraId="1ABCB73F" w14:textId="723D4CFC" w:rsidR="00F041C9" w:rsidRPr="00671913" w:rsidRDefault="00F041C9" w:rsidP="00F041C9">
      <w:pPr>
        <w:pStyle w:val="TOC3"/>
        <w:rPr>
          <w:rFonts w:eastAsiaTheme="minorEastAsia" w:cstheme="minorBidi"/>
          <w:noProof/>
          <w:sz w:val="24"/>
          <w14:ligatures w14:val="standardContextual"/>
        </w:rPr>
      </w:pPr>
      <w:hyperlink w:anchor="_Toc225985575" w:history="1">
        <w:r w:rsidRPr="00671913">
          <w:rPr>
            <w:rStyle w:val="af6"/>
            <w:rFonts w:hint="eastAsia"/>
            <w:noProof/>
            <w:sz w:val="24"/>
          </w:rPr>
          <w:t xml:space="preserve">5.2.1 </w:t>
        </w:r>
        <w:r w:rsidRPr="00671913">
          <w:rPr>
            <w:rStyle w:val="af6"/>
            <w:rFonts w:hint="eastAsia"/>
            <w:noProof/>
            <w:sz w:val="24"/>
          </w:rPr>
          <w:t>测试方案</w:t>
        </w:r>
        <w:r w:rsidRPr="00671913">
          <w:rPr>
            <w:rFonts w:hint="eastAsia"/>
            <w:noProof/>
            <w:webHidden/>
            <w:sz w:val="24"/>
          </w:rPr>
          <w:tab/>
        </w:r>
        <w:r w:rsidRPr="00671913">
          <w:rPr>
            <w:rFonts w:hint="eastAsia"/>
            <w:noProof/>
            <w:webHidden/>
            <w:sz w:val="24"/>
          </w:rPr>
          <w:fldChar w:fldCharType="begin"/>
        </w:r>
        <w:r w:rsidRPr="00671913">
          <w:rPr>
            <w:rFonts w:hint="eastAsia"/>
            <w:noProof/>
            <w:webHidden/>
            <w:sz w:val="24"/>
          </w:rPr>
          <w:instrText xml:space="preserve"> </w:instrText>
        </w:r>
        <w:r w:rsidRPr="00671913">
          <w:rPr>
            <w:noProof/>
            <w:webHidden/>
            <w:sz w:val="24"/>
          </w:rPr>
          <w:instrText>PAGEREF _Toc225985575 \h</w:instrText>
        </w:r>
        <w:r w:rsidRPr="00671913">
          <w:rPr>
            <w:rFonts w:hint="eastAsia"/>
            <w:noProof/>
            <w:webHidden/>
            <w:sz w:val="24"/>
          </w:rPr>
          <w:instrText xml:space="preserve"> </w:instrText>
        </w:r>
        <w:r w:rsidRPr="00671913">
          <w:rPr>
            <w:rFonts w:hint="eastAsia"/>
            <w:noProof/>
            <w:webHidden/>
            <w:sz w:val="24"/>
          </w:rPr>
        </w:r>
        <w:r w:rsidRPr="00671913">
          <w:rPr>
            <w:rFonts w:hint="eastAsia"/>
            <w:noProof/>
            <w:webHidden/>
            <w:sz w:val="24"/>
          </w:rPr>
          <w:fldChar w:fldCharType="separate"/>
        </w:r>
        <w:r w:rsidR="00E709A1">
          <w:rPr>
            <w:noProof/>
            <w:webHidden/>
            <w:sz w:val="24"/>
          </w:rPr>
          <w:t>12</w:t>
        </w:r>
        <w:r w:rsidRPr="00671913">
          <w:rPr>
            <w:rFonts w:hint="eastAsia"/>
            <w:noProof/>
            <w:webHidden/>
            <w:sz w:val="24"/>
          </w:rPr>
          <w:fldChar w:fldCharType="end"/>
        </w:r>
      </w:hyperlink>
    </w:p>
    <w:p w14:paraId="54CEBB03" w14:textId="479AFDB7" w:rsidR="00F041C9" w:rsidRPr="00671913" w:rsidRDefault="00F041C9" w:rsidP="00F041C9">
      <w:pPr>
        <w:pStyle w:val="TOC3"/>
        <w:rPr>
          <w:rFonts w:eastAsiaTheme="minorEastAsia" w:cstheme="minorBidi"/>
          <w:noProof/>
          <w:sz w:val="24"/>
          <w14:ligatures w14:val="standardContextual"/>
        </w:rPr>
      </w:pPr>
      <w:hyperlink w:anchor="_Toc225985576" w:history="1">
        <w:r w:rsidRPr="00671913">
          <w:rPr>
            <w:rStyle w:val="af6"/>
            <w:rFonts w:hint="eastAsia"/>
            <w:noProof/>
            <w:sz w:val="24"/>
          </w:rPr>
          <w:t xml:space="preserve">5.2.2 </w:t>
        </w:r>
        <w:r w:rsidRPr="00671913">
          <w:rPr>
            <w:rStyle w:val="af6"/>
            <w:rFonts w:hint="eastAsia"/>
            <w:noProof/>
            <w:sz w:val="24"/>
          </w:rPr>
          <w:t>测试用例及结果</w:t>
        </w:r>
        <w:r w:rsidRPr="00671913">
          <w:rPr>
            <w:rFonts w:hint="eastAsia"/>
            <w:noProof/>
            <w:webHidden/>
            <w:sz w:val="24"/>
          </w:rPr>
          <w:tab/>
        </w:r>
        <w:r w:rsidRPr="00671913">
          <w:rPr>
            <w:rFonts w:hint="eastAsia"/>
            <w:noProof/>
            <w:webHidden/>
            <w:sz w:val="24"/>
          </w:rPr>
          <w:fldChar w:fldCharType="begin"/>
        </w:r>
        <w:r w:rsidRPr="00671913">
          <w:rPr>
            <w:rFonts w:hint="eastAsia"/>
            <w:noProof/>
            <w:webHidden/>
            <w:sz w:val="24"/>
          </w:rPr>
          <w:instrText xml:space="preserve"> </w:instrText>
        </w:r>
        <w:r w:rsidRPr="00671913">
          <w:rPr>
            <w:noProof/>
            <w:webHidden/>
            <w:sz w:val="24"/>
          </w:rPr>
          <w:instrText>PAGEREF _Toc225985576 \h</w:instrText>
        </w:r>
        <w:r w:rsidRPr="00671913">
          <w:rPr>
            <w:rFonts w:hint="eastAsia"/>
            <w:noProof/>
            <w:webHidden/>
            <w:sz w:val="24"/>
          </w:rPr>
          <w:instrText xml:space="preserve"> </w:instrText>
        </w:r>
        <w:r w:rsidRPr="00671913">
          <w:rPr>
            <w:rFonts w:hint="eastAsia"/>
            <w:noProof/>
            <w:webHidden/>
            <w:sz w:val="24"/>
          </w:rPr>
        </w:r>
        <w:r w:rsidRPr="00671913">
          <w:rPr>
            <w:rFonts w:hint="eastAsia"/>
            <w:noProof/>
            <w:webHidden/>
            <w:sz w:val="24"/>
          </w:rPr>
          <w:fldChar w:fldCharType="separate"/>
        </w:r>
        <w:r w:rsidR="00E709A1">
          <w:rPr>
            <w:noProof/>
            <w:webHidden/>
            <w:sz w:val="24"/>
          </w:rPr>
          <w:t>12</w:t>
        </w:r>
        <w:r w:rsidRPr="00671913">
          <w:rPr>
            <w:rFonts w:hint="eastAsia"/>
            <w:noProof/>
            <w:webHidden/>
            <w:sz w:val="24"/>
          </w:rPr>
          <w:fldChar w:fldCharType="end"/>
        </w:r>
      </w:hyperlink>
    </w:p>
    <w:p w14:paraId="19E934BD" w14:textId="21A1B0EC" w:rsidR="00F041C9" w:rsidRPr="00671913" w:rsidRDefault="00F041C9" w:rsidP="00F041C9">
      <w:pPr>
        <w:pStyle w:val="TOC2"/>
        <w:rPr>
          <w:rFonts w:eastAsiaTheme="minorEastAsia" w:cstheme="minorBidi"/>
          <w:noProof/>
          <w:sz w:val="24"/>
          <w14:ligatures w14:val="standardContextual"/>
        </w:rPr>
      </w:pPr>
      <w:hyperlink w:anchor="_Toc225985577" w:history="1">
        <w:r w:rsidRPr="00671913">
          <w:rPr>
            <w:rStyle w:val="af6"/>
            <w:rFonts w:hint="eastAsia"/>
            <w:noProof/>
            <w:sz w:val="24"/>
          </w:rPr>
          <w:t xml:space="preserve">5.3 </w:t>
        </w:r>
        <w:r w:rsidRPr="00671913">
          <w:rPr>
            <w:rStyle w:val="af6"/>
            <w:rFonts w:hint="eastAsia"/>
            <w:noProof/>
            <w:sz w:val="24"/>
          </w:rPr>
          <w:t>测试结果统计及分析</w:t>
        </w:r>
        <w:r w:rsidRPr="00671913">
          <w:rPr>
            <w:rFonts w:hint="eastAsia"/>
            <w:noProof/>
            <w:webHidden/>
            <w:sz w:val="24"/>
          </w:rPr>
          <w:tab/>
        </w:r>
        <w:r w:rsidRPr="00671913">
          <w:rPr>
            <w:rFonts w:hint="eastAsia"/>
            <w:noProof/>
            <w:webHidden/>
            <w:sz w:val="24"/>
          </w:rPr>
          <w:fldChar w:fldCharType="begin"/>
        </w:r>
        <w:r w:rsidRPr="00671913">
          <w:rPr>
            <w:rFonts w:hint="eastAsia"/>
            <w:noProof/>
            <w:webHidden/>
            <w:sz w:val="24"/>
          </w:rPr>
          <w:instrText xml:space="preserve"> </w:instrText>
        </w:r>
        <w:r w:rsidRPr="00671913">
          <w:rPr>
            <w:noProof/>
            <w:webHidden/>
            <w:sz w:val="24"/>
          </w:rPr>
          <w:instrText>PAGEREF _Toc225985577 \h</w:instrText>
        </w:r>
        <w:r w:rsidRPr="00671913">
          <w:rPr>
            <w:rFonts w:hint="eastAsia"/>
            <w:noProof/>
            <w:webHidden/>
            <w:sz w:val="24"/>
          </w:rPr>
          <w:instrText xml:space="preserve"> </w:instrText>
        </w:r>
        <w:r w:rsidRPr="00671913">
          <w:rPr>
            <w:rFonts w:hint="eastAsia"/>
            <w:noProof/>
            <w:webHidden/>
            <w:sz w:val="24"/>
          </w:rPr>
        </w:r>
        <w:r w:rsidRPr="00671913">
          <w:rPr>
            <w:rFonts w:hint="eastAsia"/>
            <w:noProof/>
            <w:webHidden/>
            <w:sz w:val="24"/>
          </w:rPr>
          <w:fldChar w:fldCharType="separate"/>
        </w:r>
        <w:r w:rsidR="00E709A1">
          <w:rPr>
            <w:noProof/>
            <w:webHidden/>
            <w:sz w:val="24"/>
          </w:rPr>
          <w:t>14</w:t>
        </w:r>
        <w:r w:rsidRPr="00671913">
          <w:rPr>
            <w:rFonts w:hint="eastAsia"/>
            <w:noProof/>
            <w:webHidden/>
            <w:sz w:val="24"/>
          </w:rPr>
          <w:fldChar w:fldCharType="end"/>
        </w:r>
      </w:hyperlink>
    </w:p>
    <w:p w14:paraId="2298F78D" w14:textId="2ED0B908" w:rsidR="00F041C9" w:rsidRPr="00671913" w:rsidRDefault="00F041C9" w:rsidP="00F041C9">
      <w:pPr>
        <w:pStyle w:val="TOC2"/>
        <w:rPr>
          <w:rFonts w:eastAsiaTheme="minorEastAsia" w:cstheme="minorBidi"/>
          <w:noProof/>
          <w:sz w:val="24"/>
          <w14:ligatures w14:val="standardContextual"/>
        </w:rPr>
      </w:pPr>
      <w:hyperlink w:anchor="_Toc225985578" w:history="1">
        <w:r w:rsidRPr="00671913">
          <w:rPr>
            <w:rStyle w:val="af6"/>
            <w:rFonts w:hint="eastAsia"/>
            <w:noProof/>
            <w:sz w:val="24"/>
          </w:rPr>
          <w:t xml:space="preserve">5.4 </w:t>
        </w:r>
        <w:r w:rsidRPr="00671913">
          <w:rPr>
            <w:rStyle w:val="af6"/>
            <w:rFonts w:hint="eastAsia"/>
            <w:noProof/>
            <w:sz w:val="24"/>
          </w:rPr>
          <w:t>本章小结</w:t>
        </w:r>
        <w:r w:rsidRPr="00671913">
          <w:rPr>
            <w:rFonts w:hint="eastAsia"/>
            <w:noProof/>
            <w:webHidden/>
            <w:sz w:val="24"/>
          </w:rPr>
          <w:tab/>
        </w:r>
        <w:r w:rsidRPr="00671913">
          <w:rPr>
            <w:rFonts w:hint="eastAsia"/>
            <w:noProof/>
            <w:webHidden/>
            <w:sz w:val="24"/>
          </w:rPr>
          <w:fldChar w:fldCharType="begin"/>
        </w:r>
        <w:r w:rsidRPr="00671913">
          <w:rPr>
            <w:rFonts w:hint="eastAsia"/>
            <w:noProof/>
            <w:webHidden/>
            <w:sz w:val="24"/>
          </w:rPr>
          <w:instrText xml:space="preserve"> </w:instrText>
        </w:r>
        <w:r w:rsidRPr="00671913">
          <w:rPr>
            <w:noProof/>
            <w:webHidden/>
            <w:sz w:val="24"/>
          </w:rPr>
          <w:instrText>PAGEREF _Toc225985578 \h</w:instrText>
        </w:r>
        <w:r w:rsidRPr="00671913">
          <w:rPr>
            <w:rFonts w:hint="eastAsia"/>
            <w:noProof/>
            <w:webHidden/>
            <w:sz w:val="24"/>
          </w:rPr>
          <w:instrText xml:space="preserve"> </w:instrText>
        </w:r>
        <w:r w:rsidRPr="00671913">
          <w:rPr>
            <w:rFonts w:hint="eastAsia"/>
            <w:noProof/>
            <w:webHidden/>
            <w:sz w:val="24"/>
          </w:rPr>
        </w:r>
        <w:r w:rsidRPr="00671913">
          <w:rPr>
            <w:rFonts w:hint="eastAsia"/>
            <w:noProof/>
            <w:webHidden/>
            <w:sz w:val="24"/>
          </w:rPr>
          <w:fldChar w:fldCharType="separate"/>
        </w:r>
        <w:r w:rsidR="00E709A1">
          <w:rPr>
            <w:noProof/>
            <w:webHidden/>
            <w:sz w:val="24"/>
          </w:rPr>
          <w:t>15</w:t>
        </w:r>
        <w:r w:rsidRPr="00671913">
          <w:rPr>
            <w:rFonts w:hint="eastAsia"/>
            <w:noProof/>
            <w:webHidden/>
            <w:sz w:val="24"/>
          </w:rPr>
          <w:fldChar w:fldCharType="end"/>
        </w:r>
      </w:hyperlink>
    </w:p>
    <w:p w14:paraId="615D9B3C" w14:textId="23EEB5C5" w:rsidR="00F041C9" w:rsidRPr="00671913" w:rsidRDefault="00F041C9" w:rsidP="00F041C9">
      <w:pPr>
        <w:pStyle w:val="TOC1"/>
        <w:tabs>
          <w:tab w:val="right" w:leader="dot" w:pos="8302"/>
        </w:tabs>
        <w:spacing w:line="400" w:lineRule="exact"/>
        <w:rPr>
          <w:rFonts w:ascii="Times New Roman" w:eastAsiaTheme="minorEastAsia" w:hAnsi="Times New Roman" w:cstheme="minorBidi"/>
          <w:noProof/>
          <w14:ligatures w14:val="standardContextual"/>
        </w:rPr>
      </w:pPr>
      <w:hyperlink w:anchor="_Toc225985579" w:history="1">
        <w:r w:rsidRPr="00671913">
          <w:rPr>
            <w:rStyle w:val="af6"/>
            <w:rFonts w:ascii="Times New Roman" w:hAnsi="Times New Roman" w:hint="eastAsia"/>
            <w:noProof/>
          </w:rPr>
          <w:t>第六章</w:t>
        </w:r>
        <w:r w:rsidRPr="00671913">
          <w:rPr>
            <w:rStyle w:val="af6"/>
            <w:rFonts w:ascii="Times New Roman" w:hAnsi="Times New Roman" w:hint="eastAsia"/>
            <w:noProof/>
          </w:rPr>
          <w:t xml:space="preserve"> </w:t>
        </w:r>
        <w:r w:rsidRPr="00671913">
          <w:rPr>
            <w:rStyle w:val="af6"/>
            <w:rFonts w:ascii="Times New Roman" w:hAnsi="Times New Roman" w:hint="eastAsia"/>
            <w:noProof/>
          </w:rPr>
          <w:t>典型问题与解决</w:t>
        </w:r>
        <w:r w:rsidRPr="00671913">
          <w:rPr>
            <w:rFonts w:ascii="Times New Roman" w:hAnsi="Times New Roman" w:hint="eastAsia"/>
            <w:noProof/>
            <w:webHidden/>
          </w:rPr>
          <w:tab/>
        </w:r>
        <w:r w:rsidRPr="00671913">
          <w:rPr>
            <w:rFonts w:ascii="Times New Roman" w:hAnsi="Times New Roman" w:hint="eastAsia"/>
            <w:noProof/>
            <w:webHidden/>
          </w:rPr>
          <w:fldChar w:fldCharType="begin"/>
        </w:r>
        <w:r w:rsidRPr="00671913">
          <w:rPr>
            <w:rFonts w:ascii="Times New Roman" w:hAnsi="Times New Roman" w:hint="eastAsia"/>
            <w:noProof/>
            <w:webHidden/>
          </w:rPr>
          <w:instrText xml:space="preserve"> </w:instrText>
        </w:r>
        <w:r w:rsidRPr="00671913">
          <w:rPr>
            <w:rFonts w:ascii="Times New Roman" w:hAnsi="Times New Roman"/>
            <w:noProof/>
            <w:webHidden/>
          </w:rPr>
          <w:instrText>PAGEREF _Toc225985579 \h</w:instrText>
        </w:r>
        <w:r w:rsidRPr="00671913">
          <w:rPr>
            <w:rFonts w:ascii="Times New Roman" w:hAnsi="Times New Roman" w:hint="eastAsia"/>
            <w:noProof/>
            <w:webHidden/>
          </w:rPr>
          <w:instrText xml:space="preserve"> </w:instrText>
        </w:r>
        <w:r w:rsidRPr="00671913">
          <w:rPr>
            <w:rFonts w:ascii="Times New Roman" w:hAnsi="Times New Roman" w:hint="eastAsia"/>
            <w:noProof/>
            <w:webHidden/>
          </w:rPr>
        </w:r>
        <w:r w:rsidRPr="00671913">
          <w:rPr>
            <w:rFonts w:ascii="Times New Roman" w:hAnsi="Times New Roman" w:hint="eastAsia"/>
            <w:noProof/>
            <w:webHidden/>
          </w:rPr>
          <w:fldChar w:fldCharType="separate"/>
        </w:r>
        <w:r w:rsidR="00E709A1">
          <w:rPr>
            <w:rFonts w:ascii="Times New Roman" w:hAnsi="Times New Roman"/>
            <w:noProof/>
            <w:webHidden/>
          </w:rPr>
          <w:t>16</w:t>
        </w:r>
        <w:r w:rsidRPr="00671913">
          <w:rPr>
            <w:rFonts w:ascii="Times New Roman" w:hAnsi="Times New Roman" w:hint="eastAsia"/>
            <w:noProof/>
            <w:webHidden/>
          </w:rPr>
          <w:fldChar w:fldCharType="end"/>
        </w:r>
      </w:hyperlink>
    </w:p>
    <w:p w14:paraId="5F1943C8" w14:textId="339371D6" w:rsidR="00F041C9" w:rsidRPr="00671913" w:rsidRDefault="00F041C9" w:rsidP="00F041C9">
      <w:pPr>
        <w:pStyle w:val="TOC2"/>
        <w:rPr>
          <w:rFonts w:eastAsiaTheme="minorEastAsia" w:cstheme="minorBidi"/>
          <w:noProof/>
          <w:sz w:val="24"/>
          <w14:ligatures w14:val="standardContextual"/>
        </w:rPr>
      </w:pPr>
      <w:hyperlink w:anchor="_Toc225985580" w:history="1">
        <w:r w:rsidRPr="00671913">
          <w:rPr>
            <w:rStyle w:val="af6"/>
            <w:rFonts w:hint="eastAsia"/>
            <w:noProof/>
            <w:sz w:val="24"/>
          </w:rPr>
          <w:t>6.1</w:t>
        </w:r>
        <w:r w:rsidRPr="00671913">
          <w:rPr>
            <w:rStyle w:val="af6"/>
            <w:rFonts w:hint="eastAsia"/>
            <w:noProof/>
            <w:sz w:val="24"/>
          </w:rPr>
          <w:t>场景加载时出现黑屏闪退</w:t>
        </w:r>
        <w:r w:rsidRPr="00671913">
          <w:rPr>
            <w:rFonts w:hint="eastAsia"/>
            <w:noProof/>
            <w:webHidden/>
            <w:sz w:val="24"/>
          </w:rPr>
          <w:tab/>
        </w:r>
        <w:r w:rsidRPr="00671913">
          <w:rPr>
            <w:rFonts w:hint="eastAsia"/>
            <w:noProof/>
            <w:webHidden/>
            <w:sz w:val="24"/>
          </w:rPr>
          <w:fldChar w:fldCharType="begin"/>
        </w:r>
        <w:r w:rsidRPr="00671913">
          <w:rPr>
            <w:rFonts w:hint="eastAsia"/>
            <w:noProof/>
            <w:webHidden/>
            <w:sz w:val="24"/>
          </w:rPr>
          <w:instrText xml:space="preserve"> </w:instrText>
        </w:r>
        <w:r w:rsidRPr="00671913">
          <w:rPr>
            <w:noProof/>
            <w:webHidden/>
            <w:sz w:val="24"/>
          </w:rPr>
          <w:instrText>PAGEREF _Toc225985580 \h</w:instrText>
        </w:r>
        <w:r w:rsidRPr="00671913">
          <w:rPr>
            <w:rFonts w:hint="eastAsia"/>
            <w:noProof/>
            <w:webHidden/>
            <w:sz w:val="24"/>
          </w:rPr>
          <w:instrText xml:space="preserve"> </w:instrText>
        </w:r>
        <w:r w:rsidRPr="00671913">
          <w:rPr>
            <w:rFonts w:hint="eastAsia"/>
            <w:noProof/>
            <w:webHidden/>
            <w:sz w:val="24"/>
          </w:rPr>
        </w:r>
        <w:r w:rsidRPr="00671913">
          <w:rPr>
            <w:rFonts w:hint="eastAsia"/>
            <w:noProof/>
            <w:webHidden/>
            <w:sz w:val="24"/>
          </w:rPr>
          <w:fldChar w:fldCharType="separate"/>
        </w:r>
        <w:r w:rsidR="00E709A1">
          <w:rPr>
            <w:noProof/>
            <w:webHidden/>
            <w:sz w:val="24"/>
          </w:rPr>
          <w:t>16</w:t>
        </w:r>
        <w:r w:rsidRPr="00671913">
          <w:rPr>
            <w:rFonts w:hint="eastAsia"/>
            <w:noProof/>
            <w:webHidden/>
            <w:sz w:val="24"/>
          </w:rPr>
          <w:fldChar w:fldCharType="end"/>
        </w:r>
      </w:hyperlink>
    </w:p>
    <w:p w14:paraId="674A3A94" w14:textId="1D79068D" w:rsidR="00F041C9" w:rsidRPr="00671913" w:rsidRDefault="00F041C9" w:rsidP="00F041C9">
      <w:pPr>
        <w:pStyle w:val="TOC3"/>
        <w:rPr>
          <w:rFonts w:eastAsiaTheme="minorEastAsia" w:cstheme="minorBidi"/>
          <w:noProof/>
          <w:sz w:val="24"/>
          <w14:ligatures w14:val="standardContextual"/>
        </w:rPr>
      </w:pPr>
      <w:hyperlink w:anchor="_Toc225985581" w:history="1">
        <w:r w:rsidRPr="00671913">
          <w:rPr>
            <w:rStyle w:val="af6"/>
            <w:rFonts w:hint="eastAsia"/>
            <w:noProof/>
            <w:sz w:val="24"/>
          </w:rPr>
          <w:t xml:space="preserve">6.1.1 </w:t>
        </w:r>
        <w:r w:rsidRPr="00671913">
          <w:rPr>
            <w:rStyle w:val="af6"/>
            <w:rFonts w:hint="eastAsia"/>
            <w:noProof/>
            <w:sz w:val="24"/>
          </w:rPr>
          <w:t>问题描述</w:t>
        </w:r>
        <w:r w:rsidRPr="00671913">
          <w:rPr>
            <w:rFonts w:hint="eastAsia"/>
            <w:noProof/>
            <w:webHidden/>
            <w:sz w:val="24"/>
          </w:rPr>
          <w:tab/>
        </w:r>
        <w:r w:rsidRPr="00671913">
          <w:rPr>
            <w:rFonts w:hint="eastAsia"/>
            <w:noProof/>
            <w:webHidden/>
            <w:sz w:val="24"/>
          </w:rPr>
          <w:fldChar w:fldCharType="begin"/>
        </w:r>
        <w:r w:rsidRPr="00671913">
          <w:rPr>
            <w:rFonts w:hint="eastAsia"/>
            <w:noProof/>
            <w:webHidden/>
            <w:sz w:val="24"/>
          </w:rPr>
          <w:instrText xml:space="preserve"> </w:instrText>
        </w:r>
        <w:r w:rsidRPr="00671913">
          <w:rPr>
            <w:noProof/>
            <w:webHidden/>
            <w:sz w:val="24"/>
          </w:rPr>
          <w:instrText>PAGEREF _Toc225985581 \h</w:instrText>
        </w:r>
        <w:r w:rsidRPr="00671913">
          <w:rPr>
            <w:rFonts w:hint="eastAsia"/>
            <w:noProof/>
            <w:webHidden/>
            <w:sz w:val="24"/>
          </w:rPr>
          <w:instrText xml:space="preserve"> </w:instrText>
        </w:r>
        <w:r w:rsidRPr="00671913">
          <w:rPr>
            <w:rFonts w:hint="eastAsia"/>
            <w:noProof/>
            <w:webHidden/>
            <w:sz w:val="24"/>
          </w:rPr>
        </w:r>
        <w:r w:rsidRPr="00671913">
          <w:rPr>
            <w:rFonts w:hint="eastAsia"/>
            <w:noProof/>
            <w:webHidden/>
            <w:sz w:val="24"/>
          </w:rPr>
          <w:fldChar w:fldCharType="separate"/>
        </w:r>
        <w:r w:rsidR="00E709A1">
          <w:rPr>
            <w:noProof/>
            <w:webHidden/>
            <w:sz w:val="24"/>
          </w:rPr>
          <w:t>16</w:t>
        </w:r>
        <w:r w:rsidRPr="00671913">
          <w:rPr>
            <w:rFonts w:hint="eastAsia"/>
            <w:noProof/>
            <w:webHidden/>
            <w:sz w:val="24"/>
          </w:rPr>
          <w:fldChar w:fldCharType="end"/>
        </w:r>
      </w:hyperlink>
    </w:p>
    <w:p w14:paraId="25B62153" w14:textId="4BFE1DED" w:rsidR="00F041C9" w:rsidRPr="00671913" w:rsidRDefault="00F041C9" w:rsidP="00F041C9">
      <w:pPr>
        <w:pStyle w:val="TOC3"/>
        <w:rPr>
          <w:rFonts w:eastAsiaTheme="minorEastAsia" w:cstheme="minorBidi"/>
          <w:noProof/>
          <w:sz w:val="24"/>
          <w14:ligatures w14:val="standardContextual"/>
        </w:rPr>
      </w:pPr>
      <w:hyperlink w:anchor="_Toc225985582" w:history="1">
        <w:r w:rsidRPr="00671913">
          <w:rPr>
            <w:rStyle w:val="af6"/>
            <w:rFonts w:hint="eastAsia"/>
            <w:noProof/>
            <w:sz w:val="24"/>
          </w:rPr>
          <w:t xml:space="preserve">6.1.2 </w:t>
        </w:r>
        <w:r w:rsidRPr="00671913">
          <w:rPr>
            <w:rStyle w:val="af6"/>
            <w:rFonts w:hint="eastAsia"/>
            <w:noProof/>
            <w:sz w:val="24"/>
          </w:rPr>
          <w:t>解决方法</w:t>
        </w:r>
        <w:r w:rsidRPr="00671913">
          <w:rPr>
            <w:rFonts w:hint="eastAsia"/>
            <w:noProof/>
            <w:webHidden/>
            <w:sz w:val="24"/>
          </w:rPr>
          <w:tab/>
        </w:r>
        <w:r w:rsidRPr="00671913">
          <w:rPr>
            <w:rFonts w:hint="eastAsia"/>
            <w:noProof/>
            <w:webHidden/>
            <w:sz w:val="24"/>
          </w:rPr>
          <w:fldChar w:fldCharType="begin"/>
        </w:r>
        <w:r w:rsidRPr="00671913">
          <w:rPr>
            <w:rFonts w:hint="eastAsia"/>
            <w:noProof/>
            <w:webHidden/>
            <w:sz w:val="24"/>
          </w:rPr>
          <w:instrText xml:space="preserve"> </w:instrText>
        </w:r>
        <w:r w:rsidRPr="00671913">
          <w:rPr>
            <w:noProof/>
            <w:webHidden/>
            <w:sz w:val="24"/>
          </w:rPr>
          <w:instrText>PAGEREF _Toc225985582 \h</w:instrText>
        </w:r>
        <w:r w:rsidRPr="00671913">
          <w:rPr>
            <w:rFonts w:hint="eastAsia"/>
            <w:noProof/>
            <w:webHidden/>
            <w:sz w:val="24"/>
          </w:rPr>
          <w:instrText xml:space="preserve"> </w:instrText>
        </w:r>
        <w:r w:rsidRPr="00671913">
          <w:rPr>
            <w:rFonts w:hint="eastAsia"/>
            <w:noProof/>
            <w:webHidden/>
            <w:sz w:val="24"/>
          </w:rPr>
        </w:r>
        <w:r w:rsidRPr="00671913">
          <w:rPr>
            <w:rFonts w:hint="eastAsia"/>
            <w:noProof/>
            <w:webHidden/>
            <w:sz w:val="24"/>
          </w:rPr>
          <w:fldChar w:fldCharType="separate"/>
        </w:r>
        <w:r w:rsidR="00E709A1">
          <w:rPr>
            <w:noProof/>
            <w:webHidden/>
            <w:sz w:val="24"/>
          </w:rPr>
          <w:t>16</w:t>
        </w:r>
        <w:r w:rsidRPr="00671913">
          <w:rPr>
            <w:rFonts w:hint="eastAsia"/>
            <w:noProof/>
            <w:webHidden/>
            <w:sz w:val="24"/>
          </w:rPr>
          <w:fldChar w:fldCharType="end"/>
        </w:r>
      </w:hyperlink>
    </w:p>
    <w:p w14:paraId="572933A9" w14:textId="1DF8FBE5" w:rsidR="00F041C9" w:rsidRPr="00671913" w:rsidRDefault="00F041C9" w:rsidP="00F041C9">
      <w:pPr>
        <w:pStyle w:val="TOC1"/>
        <w:tabs>
          <w:tab w:val="right" w:leader="dot" w:pos="8302"/>
        </w:tabs>
        <w:spacing w:line="400" w:lineRule="exact"/>
        <w:rPr>
          <w:rFonts w:ascii="Times New Roman" w:eastAsiaTheme="minorEastAsia" w:hAnsi="Times New Roman" w:cstheme="minorBidi"/>
          <w:noProof/>
          <w14:ligatures w14:val="standardContextual"/>
        </w:rPr>
      </w:pPr>
      <w:hyperlink w:anchor="_Toc225985583" w:history="1">
        <w:r w:rsidRPr="00671913">
          <w:rPr>
            <w:rStyle w:val="af6"/>
            <w:rFonts w:ascii="Times New Roman" w:hAnsi="Times New Roman" w:hint="eastAsia"/>
            <w:noProof/>
          </w:rPr>
          <w:t>第七章</w:t>
        </w:r>
        <w:r w:rsidRPr="00671913">
          <w:rPr>
            <w:rStyle w:val="af6"/>
            <w:rFonts w:ascii="Times New Roman" w:hAnsi="Times New Roman" w:hint="eastAsia"/>
            <w:noProof/>
          </w:rPr>
          <w:t xml:space="preserve"> </w:t>
        </w:r>
        <w:r w:rsidRPr="00671913">
          <w:rPr>
            <w:rStyle w:val="af6"/>
            <w:rFonts w:ascii="Times New Roman" w:hAnsi="Times New Roman" w:hint="eastAsia"/>
            <w:noProof/>
          </w:rPr>
          <w:t>结论</w:t>
        </w:r>
        <w:r w:rsidRPr="00671913">
          <w:rPr>
            <w:rFonts w:ascii="Times New Roman" w:hAnsi="Times New Roman" w:hint="eastAsia"/>
            <w:noProof/>
            <w:webHidden/>
          </w:rPr>
          <w:tab/>
        </w:r>
        <w:r w:rsidRPr="00671913">
          <w:rPr>
            <w:rFonts w:ascii="Times New Roman" w:hAnsi="Times New Roman" w:hint="eastAsia"/>
            <w:noProof/>
            <w:webHidden/>
          </w:rPr>
          <w:fldChar w:fldCharType="begin"/>
        </w:r>
        <w:r w:rsidRPr="00671913">
          <w:rPr>
            <w:rFonts w:ascii="Times New Roman" w:hAnsi="Times New Roman" w:hint="eastAsia"/>
            <w:noProof/>
            <w:webHidden/>
          </w:rPr>
          <w:instrText xml:space="preserve"> </w:instrText>
        </w:r>
        <w:r w:rsidRPr="00671913">
          <w:rPr>
            <w:rFonts w:ascii="Times New Roman" w:hAnsi="Times New Roman"/>
            <w:noProof/>
            <w:webHidden/>
          </w:rPr>
          <w:instrText>PAGEREF _Toc225985583 \h</w:instrText>
        </w:r>
        <w:r w:rsidRPr="00671913">
          <w:rPr>
            <w:rFonts w:ascii="Times New Roman" w:hAnsi="Times New Roman" w:hint="eastAsia"/>
            <w:noProof/>
            <w:webHidden/>
          </w:rPr>
          <w:instrText xml:space="preserve"> </w:instrText>
        </w:r>
        <w:r w:rsidRPr="00671913">
          <w:rPr>
            <w:rFonts w:ascii="Times New Roman" w:hAnsi="Times New Roman" w:hint="eastAsia"/>
            <w:noProof/>
            <w:webHidden/>
          </w:rPr>
        </w:r>
        <w:r w:rsidRPr="00671913">
          <w:rPr>
            <w:rFonts w:ascii="Times New Roman" w:hAnsi="Times New Roman" w:hint="eastAsia"/>
            <w:noProof/>
            <w:webHidden/>
          </w:rPr>
          <w:fldChar w:fldCharType="separate"/>
        </w:r>
        <w:r w:rsidR="00E709A1">
          <w:rPr>
            <w:rFonts w:ascii="Times New Roman" w:hAnsi="Times New Roman"/>
            <w:noProof/>
            <w:webHidden/>
          </w:rPr>
          <w:t>17</w:t>
        </w:r>
        <w:r w:rsidRPr="00671913">
          <w:rPr>
            <w:rFonts w:ascii="Times New Roman" w:hAnsi="Times New Roman" w:hint="eastAsia"/>
            <w:noProof/>
            <w:webHidden/>
          </w:rPr>
          <w:fldChar w:fldCharType="end"/>
        </w:r>
      </w:hyperlink>
    </w:p>
    <w:p w14:paraId="62AFB14F" w14:textId="07BC2E04" w:rsidR="00F041C9" w:rsidRPr="00671913" w:rsidRDefault="00F041C9" w:rsidP="00F041C9">
      <w:pPr>
        <w:pStyle w:val="TOC1"/>
        <w:tabs>
          <w:tab w:val="right" w:leader="dot" w:pos="8302"/>
        </w:tabs>
        <w:spacing w:line="400" w:lineRule="exact"/>
        <w:rPr>
          <w:rFonts w:ascii="Times New Roman" w:eastAsiaTheme="minorEastAsia" w:hAnsi="Times New Roman" w:cstheme="minorBidi"/>
          <w:noProof/>
          <w14:ligatures w14:val="standardContextual"/>
        </w:rPr>
      </w:pPr>
      <w:hyperlink w:anchor="_Toc225985584" w:history="1">
        <w:r w:rsidRPr="00671913">
          <w:rPr>
            <w:rStyle w:val="af6"/>
            <w:rFonts w:ascii="Times New Roman" w:hAnsi="Times New Roman" w:hint="eastAsia"/>
            <w:noProof/>
          </w:rPr>
          <w:t>参考文献</w:t>
        </w:r>
        <w:r w:rsidRPr="00671913">
          <w:rPr>
            <w:rFonts w:ascii="Times New Roman" w:hAnsi="Times New Roman" w:hint="eastAsia"/>
            <w:noProof/>
            <w:webHidden/>
          </w:rPr>
          <w:tab/>
        </w:r>
        <w:r w:rsidRPr="00671913">
          <w:rPr>
            <w:rFonts w:ascii="Times New Roman" w:hAnsi="Times New Roman" w:hint="eastAsia"/>
            <w:noProof/>
            <w:webHidden/>
          </w:rPr>
          <w:fldChar w:fldCharType="begin"/>
        </w:r>
        <w:r w:rsidRPr="00671913">
          <w:rPr>
            <w:rFonts w:ascii="Times New Roman" w:hAnsi="Times New Roman" w:hint="eastAsia"/>
            <w:noProof/>
            <w:webHidden/>
          </w:rPr>
          <w:instrText xml:space="preserve"> </w:instrText>
        </w:r>
        <w:r w:rsidRPr="00671913">
          <w:rPr>
            <w:rFonts w:ascii="Times New Roman" w:hAnsi="Times New Roman"/>
            <w:noProof/>
            <w:webHidden/>
          </w:rPr>
          <w:instrText>PAGEREF _Toc225985584 \h</w:instrText>
        </w:r>
        <w:r w:rsidRPr="00671913">
          <w:rPr>
            <w:rFonts w:ascii="Times New Roman" w:hAnsi="Times New Roman" w:hint="eastAsia"/>
            <w:noProof/>
            <w:webHidden/>
          </w:rPr>
          <w:instrText xml:space="preserve"> </w:instrText>
        </w:r>
        <w:r w:rsidRPr="00671913">
          <w:rPr>
            <w:rFonts w:ascii="Times New Roman" w:hAnsi="Times New Roman" w:hint="eastAsia"/>
            <w:noProof/>
            <w:webHidden/>
          </w:rPr>
        </w:r>
        <w:r w:rsidRPr="00671913">
          <w:rPr>
            <w:rFonts w:ascii="Times New Roman" w:hAnsi="Times New Roman" w:hint="eastAsia"/>
            <w:noProof/>
            <w:webHidden/>
          </w:rPr>
          <w:fldChar w:fldCharType="separate"/>
        </w:r>
        <w:r w:rsidR="00E709A1">
          <w:rPr>
            <w:rFonts w:ascii="Times New Roman" w:hAnsi="Times New Roman"/>
            <w:noProof/>
            <w:webHidden/>
          </w:rPr>
          <w:t>18</w:t>
        </w:r>
        <w:r w:rsidRPr="00671913">
          <w:rPr>
            <w:rFonts w:ascii="Times New Roman" w:hAnsi="Times New Roman" w:hint="eastAsia"/>
            <w:noProof/>
            <w:webHidden/>
          </w:rPr>
          <w:fldChar w:fldCharType="end"/>
        </w:r>
      </w:hyperlink>
    </w:p>
    <w:p w14:paraId="09321884" w14:textId="403FC405" w:rsidR="00F041C9" w:rsidRPr="00671913" w:rsidRDefault="00F041C9" w:rsidP="00F041C9">
      <w:pPr>
        <w:pStyle w:val="TOC1"/>
        <w:tabs>
          <w:tab w:val="right" w:leader="dot" w:pos="8302"/>
        </w:tabs>
        <w:spacing w:line="400" w:lineRule="exact"/>
        <w:rPr>
          <w:rFonts w:ascii="Times New Roman" w:eastAsiaTheme="minorEastAsia" w:hAnsi="Times New Roman" w:cstheme="minorBidi"/>
          <w:noProof/>
          <w14:ligatures w14:val="standardContextual"/>
        </w:rPr>
      </w:pPr>
      <w:hyperlink w:anchor="_Toc225985585" w:history="1">
        <w:r w:rsidRPr="00671913">
          <w:rPr>
            <w:rStyle w:val="af6"/>
            <w:rFonts w:ascii="Times New Roman" w:hAnsi="Times New Roman" w:hint="eastAsia"/>
            <w:noProof/>
          </w:rPr>
          <w:t>附</w:t>
        </w:r>
        <w:r w:rsidRPr="00671913">
          <w:rPr>
            <w:rStyle w:val="af6"/>
            <w:rFonts w:ascii="Times New Roman" w:hAnsi="Times New Roman" w:hint="eastAsia"/>
            <w:noProof/>
          </w:rPr>
          <w:t xml:space="preserve"> </w:t>
        </w:r>
        <w:r w:rsidRPr="00671913">
          <w:rPr>
            <w:rStyle w:val="af6"/>
            <w:rFonts w:ascii="Times New Roman" w:hAnsi="Times New Roman" w:hint="eastAsia"/>
            <w:noProof/>
          </w:rPr>
          <w:t>录</w:t>
        </w:r>
        <w:r w:rsidRPr="00671913">
          <w:rPr>
            <w:rFonts w:ascii="Times New Roman" w:hAnsi="Times New Roman" w:hint="eastAsia"/>
            <w:noProof/>
            <w:webHidden/>
          </w:rPr>
          <w:tab/>
        </w:r>
        <w:r w:rsidRPr="00671913">
          <w:rPr>
            <w:rFonts w:ascii="Times New Roman" w:hAnsi="Times New Roman" w:hint="eastAsia"/>
            <w:noProof/>
            <w:webHidden/>
          </w:rPr>
          <w:fldChar w:fldCharType="begin"/>
        </w:r>
        <w:r w:rsidRPr="00671913">
          <w:rPr>
            <w:rFonts w:ascii="Times New Roman" w:hAnsi="Times New Roman" w:hint="eastAsia"/>
            <w:noProof/>
            <w:webHidden/>
          </w:rPr>
          <w:instrText xml:space="preserve"> </w:instrText>
        </w:r>
        <w:r w:rsidRPr="00671913">
          <w:rPr>
            <w:rFonts w:ascii="Times New Roman" w:hAnsi="Times New Roman"/>
            <w:noProof/>
            <w:webHidden/>
          </w:rPr>
          <w:instrText>PAGEREF _Toc225985585 \h</w:instrText>
        </w:r>
        <w:r w:rsidRPr="00671913">
          <w:rPr>
            <w:rFonts w:ascii="Times New Roman" w:hAnsi="Times New Roman" w:hint="eastAsia"/>
            <w:noProof/>
            <w:webHidden/>
          </w:rPr>
          <w:instrText xml:space="preserve"> </w:instrText>
        </w:r>
        <w:r w:rsidRPr="00671913">
          <w:rPr>
            <w:rFonts w:ascii="Times New Roman" w:hAnsi="Times New Roman" w:hint="eastAsia"/>
            <w:noProof/>
            <w:webHidden/>
          </w:rPr>
        </w:r>
        <w:r w:rsidRPr="00671913">
          <w:rPr>
            <w:rFonts w:ascii="Times New Roman" w:hAnsi="Times New Roman" w:hint="eastAsia"/>
            <w:noProof/>
            <w:webHidden/>
          </w:rPr>
          <w:fldChar w:fldCharType="separate"/>
        </w:r>
        <w:r w:rsidR="00E709A1">
          <w:rPr>
            <w:rFonts w:ascii="Times New Roman" w:hAnsi="Times New Roman"/>
            <w:noProof/>
            <w:webHidden/>
          </w:rPr>
          <w:t>19</w:t>
        </w:r>
        <w:r w:rsidRPr="00671913">
          <w:rPr>
            <w:rFonts w:ascii="Times New Roman" w:hAnsi="Times New Roman" w:hint="eastAsia"/>
            <w:noProof/>
            <w:webHidden/>
          </w:rPr>
          <w:fldChar w:fldCharType="end"/>
        </w:r>
      </w:hyperlink>
    </w:p>
    <w:p w14:paraId="61E33A3F" w14:textId="4A8B0317" w:rsidR="00F041C9" w:rsidRPr="00671913" w:rsidRDefault="00F041C9" w:rsidP="00F041C9">
      <w:pPr>
        <w:pStyle w:val="TOC1"/>
        <w:tabs>
          <w:tab w:val="right" w:leader="dot" w:pos="8302"/>
        </w:tabs>
        <w:spacing w:line="400" w:lineRule="exact"/>
        <w:rPr>
          <w:rFonts w:ascii="Times New Roman" w:eastAsiaTheme="minorEastAsia" w:hAnsi="Times New Roman" w:cstheme="minorBidi"/>
          <w:noProof/>
          <w14:ligatures w14:val="standardContextual"/>
        </w:rPr>
      </w:pPr>
      <w:hyperlink w:anchor="_Toc225985586" w:history="1">
        <w:r w:rsidRPr="00671913">
          <w:rPr>
            <w:rStyle w:val="af6"/>
            <w:rFonts w:ascii="Times New Roman" w:hAnsi="Times New Roman" w:hint="eastAsia"/>
            <w:noProof/>
          </w:rPr>
          <w:t>致</w:t>
        </w:r>
        <w:r w:rsidRPr="00671913">
          <w:rPr>
            <w:rStyle w:val="af6"/>
            <w:rFonts w:ascii="Times New Roman" w:hAnsi="Times New Roman" w:hint="eastAsia"/>
            <w:noProof/>
          </w:rPr>
          <w:t xml:space="preserve"> </w:t>
        </w:r>
        <w:r w:rsidRPr="00671913">
          <w:rPr>
            <w:rStyle w:val="af6"/>
            <w:rFonts w:ascii="Times New Roman" w:hAnsi="Times New Roman" w:hint="eastAsia"/>
            <w:noProof/>
          </w:rPr>
          <w:t>谢</w:t>
        </w:r>
        <w:r w:rsidRPr="00671913">
          <w:rPr>
            <w:rFonts w:ascii="Times New Roman" w:hAnsi="Times New Roman" w:hint="eastAsia"/>
            <w:noProof/>
            <w:webHidden/>
          </w:rPr>
          <w:tab/>
        </w:r>
        <w:r w:rsidRPr="00671913">
          <w:rPr>
            <w:rFonts w:ascii="Times New Roman" w:hAnsi="Times New Roman" w:hint="eastAsia"/>
            <w:noProof/>
            <w:webHidden/>
          </w:rPr>
          <w:fldChar w:fldCharType="begin"/>
        </w:r>
        <w:r w:rsidRPr="00671913">
          <w:rPr>
            <w:rFonts w:ascii="Times New Roman" w:hAnsi="Times New Roman" w:hint="eastAsia"/>
            <w:noProof/>
            <w:webHidden/>
          </w:rPr>
          <w:instrText xml:space="preserve"> </w:instrText>
        </w:r>
        <w:r w:rsidRPr="00671913">
          <w:rPr>
            <w:rFonts w:ascii="Times New Roman" w:hAnsi="Times New Roman"/>
            <w:noProof/>
            <w:webHidden/>
          </w:rPr>
          <w:instrText>PAGEREF _Toc225985586 \h</w:instrText>
        </w:r>
        <w:r w:rsidRPr="00671913">
          <w:rPr>
            <w:rFonts w:ascii="Times New Roman" w:hAnsi="Times New Roman" w:hint="eastAsia"/>
            <w:noProof/>
            <w:webHidden/>
          </w:rPr>
          <w:instrText xml:space="preserve"> </w:instrText>
        </w:r>
        <w:r w:rsidRPr="00671913">
          <w:rPr>
            <w:rFonts w:ascii="Times New Roman" w:hAnsi="Times New Roman" w:hint="eastAsia"/>
            <w:noProof/>
            <w:webHidden/>
          </w:rPr>
        </w:r>
        <w:r w:rsidRPr="00671913">
          <w:rPr>
            <w:rFonts w:ascii="Times New Roman" w:hAnsi="Times New Roman" w:hint="eastAsia"/>
            <w:noProof/>
            <w:webHidden/>
          </w:rPr>
          <w:fldChar w:fldCharType="separate"/>
        </w:r>
        <w:r w:rsidR="00E709A1">
          <w:rPr>
            <w:rFonts w:ascii="Times New Roman" w:hAnsi="Times New Roman"/>
            <w:noProof/>
            <w:webHidden/>
          </w:rPr>
          <w:t>20</w:t>
        </w:r>
        <w:r w:rsidRPr="00671913">
          <w:rPr>
            <w:rFonts w:ascii="Times New Roman" w:hAnsi="Times New Roman" w:hint="eastAsia"/>
            <w:noProof/>
            <w:webHidden/>
          </w:rPr>
          <w:fldChar w:fldCharType="end"/>
        </w:r>
      </w:hyperlink>
    </w:p>
    <w:p w14:paraId="4ECAB9C7" w14:textId="77777777" w:rsidR="00AE52C0" w:rsidRPr="003D01D3" w:rsidRDefault="00F1499D" w:rsidP="00F041C9">
      <w:pPr>
        <w:pStyle w:val="TOC1"/>
        <w:spacing w:line="400" w:lineRule="exact"/>
        <w:jc w:val="both"/>
        <w:rPr>
          <w:rFonts w:ascii="Times New Roman" w:hAnsi="Times New Roman"/>
        </w:rPr>
        <w:sectPr w:rsidR="00AE52C0" w:rsidRPr="003D01D3">
          <w:headerReference w:type="default" r:id="rId10"/>
          <w:footerReference w:type="default" r:id="rId11"/>
          <w:headerReference w:type="first" r:id="rId12"/>
          <w:pgSz w:w="11906" w:h="16838"/>
          <w:pgMar w:top="1440" w:right="1797" w:bottom="1440" w:left="1797" w:header="851" w:footer="992" w:gutter="0"/>
          <w:pgNumType w:fmt="lowerRoman" w:start="1"/>
          <w:cols w:space="720"/>
          <w:docGrid w:type="linesAndChars" w:linePitch="312"/>
        </w:sectPr>
      </w:pPr>
      <w:r w:rsidRPr="00671913">
        <w:rPr>
          <w:rFonts w:ascii="Times New Roman" w:hAnsi="Times New Roman"/>
        </w:rPr>
        <w:fldChar w:fldCharType="end"/>
      </w:r>
      <w:bookmarkStart w:id="13" w:name="_Toc323475818"/>
      <w:bookmarkStart w:id="14" w:name="_Toc323481116"/>
      <w:bookmarkStart w:id="15" w:name="_Toc321400989"/>
      <w:bookmarkStart w:id="16" w:name="_Toc350763296"/>
      <w:bookmarkStart w:id="17" w:name="_Toc320714605"/>
      <w:bookmarkStart w:id="18" w:name="_Toc320541042"/>
      <w:bookmarkStart w:id="19" w:name="_Toc320540805"/>
      <w:bookmarkStart w:id="20" w:name="_Toc320540644"/>
      <w:bookmarkStart w:id="21" w:name="_Toc320540763"/>
      <w:bookmarkStart w:id="22" w:name="_Toc320552924"/>
      <w:bookmarkStart w:id="23" w:name="_Toc323475924"/>
      <w:bookmarkStart w:id="24" w:name="_Toc320540990"/>
    </w:p>
    <w:p w14:paraId="5245D657" w14:textId="0B01CA2D" w:rsidR="00AE52C0" w:rsidRPr="003D01D3" w:rsidRDefault="00AE52C0">
      <w:pPr>
        <w:pStyle w:val="TOC1"/>
        <w:rPr>
          <w:rFonts w:hint="eastAsia"/>
        </w:rPr>
      </w:pPr>
    </w:p>
    <w:p w14:paraId="5C3CB9A5" w14:textId="125D2F6F" w:rsidR="00AE52C0" w:rsidRPr="00937A3D" w:rsidRDefault="00F1499D" w:rsidP="00937A3D">
      <w:pPr>
        <w:pStyle w:val="1"/>
        <w:rPr>
          <w:rFonts w:hint="eastAsia"/>
        </w:rPr>
      </w:pPr>
      <w:r w:rsidRPr="00937A3D">
        <w:rPr>
          <w:color w:val="000000"/>
        </w:rPr>
        <w:br w:type="page"/>
      </w:r>
      <w:bookmarkStart w:id="25" w:name="_Toc487102576"/>
      <w:bookmarkStart w:id="26" w:name="_Toc225985544"/>
      <w:r w:rsidRPr="00937A3D">
        <w:rPr>
          <w:rFonts w:hint="eastAsia"/>
        </w:rPr>
        <w:lastRenderedPageBreak/>
        <w:t>第一章 绪论</w:t>
      </w:r>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5CBB290D" w14:textId="5C365CA3" w:rsidR="00F864AA" w:rsidRPr="00A85334" w:rsidRDefault="00714B16" w:rsidP="00F864AA">
      <w:pPr>
        <w:spacing w:line="400" w:lineRule="exact"/>
        <w:ind w:firstLineChars="200" w:firstLine="480"/>
        <w:contextualSpacing/>
        <w:rPr>
          <w:color w:val="EE0000"/>
          <w:sz w:val="24"/>
        </w:rPr>
      </w:pPr>
      <w:r w:rsidRPr="00A85334">
        <w:rPr>
          <w:rFonts w:hint="eastAsia"/>
          <w:color w:val="EE0000"/>
          <w:sz w:val="24"/>
        </w:rPr>
        <w:t>本章总体要求：总页数控制在</w:t>
      </w:r>
      <w:r w:rsidRPr="00A85334">
        <w:rPr>
          <w:rFonts w:hint="eastAsia"/>
          <w:color w:val="EE0000"/>
          <w:sz w:val="24"/>
        </w:rPr>
        <w:t>4</w:t>
      </w:r>
      <w:r w:rsidRPr="00A85334">
        <w:rPr>
          <w:rFonts w:hint="eastAsia"/>
          <w:color w:val="EE0000"/>
          <w:sz w:val="24"/>
        </w:rPr>
        <w:t>页左右，以文字阐述为主</w:t>
      </w:r>
      <w:r w:rsidR="00A85334" w:rsidRPr="00A85334">
        <w:rPr>
          <w:rFonts w:hint="eastAsia"/>
          <w:color w:val="EE0000"/>
          <w:sz w:val="24"/>
        </w:rPr>
        <w:t>。</w:t>
      </w:r>
    </w:p>
    <w:p w14:paraId="34C7597D" w14:textId="77777777" w:rsidR="00714B16" w:rsidRPr="00090484" w:rsidRDefault="00714B16" w:rsidP="00986753">
      <w:pPr>
        <w:pStyle w:val="2"/>
      </w:pPr>
      <w:bookmarkStart w:id="27" w:name="_Toc3074"/>
      <w:bookmarkStart w:id="28" w:name="_Toc225985545"/>
      <w:r w:rsidRPr="00090484">
        <w:t>1.1</w:t>
      </w:r>
      <w:r w:rsidRPr="00090484">
        <w:rPr>
          <w:rFonts w:hint="eastAsia"/>
        </w:rPr>
        <w:t xml:space="preserve"> </w:t>
      </w:r>
      <w:r w:rsidRPr="00090484">
        <w:rPr>
          <w:rFonts w:hint="eastAsia"/>
        </w:rPr>
        <w:t>研究背景与意义</w:t>
      </w:r>
      <w:bookmarkEnd w:id="27"/>
      <w:bookmarkEnd w:id="28"/>
    </w:p>
    <w:p w14:paraId="5EC0EBAC" w14:textId="77777777" w:rsidR="00714B16" w:rsidRDefault="00714B16" w:rsidP="00714B16">
      <w:pPr>
        <w:spacing w:line="400" w:lineRule="exact"/>
        <w:ind w:firstLineChars="200" w:firstLine="482"/>
        <w:rPr>
          <w:rFonts w:ascii="宋体" w:hAnsi="宋体" w:hint="eastAsia"/>
          <w:b/>
          <w:bCs/>
          <w:sz w:val="24"/>
        </w:rPr>
      </w:pPr>
      <w:r>
        <w:rPr>
          <w:rFonts w:ascii="宋体" w:hAnsi="宋体" w:hint="eastAsia"/>
          <w:b/>
          <w:bCs/>
          <w:sz w:val="24"/>
        </w:rPr>
        <w:t>撰写要求：（1页）</w:t>
      </w:r>
    </w:p>
    <w:p w14:paraId="36A6DE53" w14:textId="3DDBEA12" w:rsidR="00657133" w:rsidRPr="00657133" w:rsidRDefault="00657133" w:rsidP="00657133">
      <w:pPr>
        <w:spacing w:line="400" w:lineRule="exact"/>
        <w:ind w:firstLineChars="200" w:firstLine="480"/>
        <w:rPr>
          <w:rFonts w:ascii="宋体" w:hAnsi="宋体" w:hint="eastAsia"/>
          <w:sz w:val="24"/>
        </w:rPr>
      </w:pPr>
      <w:r w:rsidRPr="00657133">
        <w:rPr>
          <w:rFonts w:ascii="宋体" w:hAnsi="宋体" w:hint="eastAsia"/>
          <w:sz w:val="24"/>
        </w:rPr>
        <w:t>紧密贴合数字孪生、虚拟现实（VR/AR）、人机交互领域的实际发展趋势，结合具体行业数据（如国家文化数字化战略、沉浸式</w:t>
      </w:r>
      <w:proofErr w:type="gramStart"/>
      <w:r w:rsidRPr="00657133">
        <w:rPr>
          <w:rFonts w:ascii="宋体" w:hAnsi="宋体" w:hint="eastAsia"/>
          <w:sz w:val="24"/>
        </w:rPr>
        <w:t>交互项目</w:t>
      </w:r>
      <w:proofErr w:type="gramEnd"/>
      <w:r w:rsidRPr="00657133">
        <w:rPr>
          <w:rFonts w:ascii="宋体" w:hAnsi="宋体" w:hint="eastAsia"/>
          <w:sz w:val="24"/>
        </w:rPr>
        <w:t>建设指南等）辅助说明；</w:t>
      </w:r>
    </w:p>
    <w:p w14:paraId="3AABD89D" w14:textId="77777777" w:rsidR="00657133" w:rsidRPr="00657133" w:rsidRDefault="00657133" w:rsidP="00657133">
      <w:pPr>
        <w:spacing w:line="400" w:lineRule="exact"/>
        <w:ind w:firstLineChars="200" w:firstLine="480"/>
        <w:rPr>
          <w:rFonts w:ascii="宋体" w:hAnsi="宋体" w:hint="eastAsia"/>
          <w:sz w:val="24"/>
        </w:rPr>
      </w:pPr>
      <w:r w:rsidRPr="00657133">
        <w:rPr>
          <w:rFonts w:ascii="宋体" w:hAnsi="宋体" w:hint="eastAsia"/>
          <w:sz w:val="24"/>
        </w:rPr>
        <w:t>明确关联本文沉浸式交互应用类型及具体案例，说明该类应用的市场需求与现存痛点（如交互方式单一、三维场景沉浸感不足、虚实数据融合度低、缺乏个性化参观体验等）；</w:t>
      </w:r>
    </w:p>
    <w:p w14:paraId="005F9C61" w14:textId="77777777" w:rsidR="00657133" w:rsidRDefault="00657133" w:rsidP="00657133">
      <w:pPr>
        <w:spacing w:line="400" w:lineRule="exact"/>
        <w:ind w:firstLineChars="200" w:firstLine="480"/>
        <w:rPr>
          <w:rFonts w:ascii="宋体" w:hAnsi="宋体" w:hint="eastAsia"/>
          <w:sz w:val="24"/>
        </w:rPr>
      </w:pPr>
      <w:r w:rsidRPr="00657133">
        <w:rPr>
          <w:rFonts w:ascii="宋体" w:hAnsi="宋体" w:hint="eastAsia"/>
          <w:sz w:val="24"/>
        </w:rPr>
        <w:t>简要阐述本文研究的时代必要性与技术可行性，即通过本沉浸式交互应用的设计与开发，解决行业痛点、满足市场需求，</w:t>
      </w:r>
      <w:proofErr w:type="gramStart"/>
      <w:r w:rsidRPr="00657133">
        <w:rPr>
          <w:rFonts w:ascii="宋体" w:hAnsi="宋体" w:hint="eastAsia"/>
          <w:sz w:val="24"/>
        </w:rPr>
        <w:t>探索高</w:t>
      </w:r>
      <w:proofErr w:type="gramEnd"/>
      <w:r w:rsidRPr="00657133">
        <w:rPr>
          <w:rFonts w:ascii="宋体" w:hAnsi="宋体" w:hint="eastAsia"/>
          <w:sz w:val="24"/>
        </w:rPr>
        <w:t>沉浸感、强交互性应用新范式，为数字孪生技术、沉浸式交互技术等的应用提供实践案例。</w:t>
      </w:r>
    </w:p>
    <w:p w14:paraId="000348F7" w14:textId="3CF944E6" w:rsidR="00714B16" w:rsidRDefault="00714B16" w:rsidP="00657133">
      <w:pPr>
        <w:spacing w:line="400" w:lineRule="exact"/>
        <w:ind w:firstLineChars="200" w:firstLine="482"/>
        <w:rPr>
          <w:rFonts w:ascii="宋体" w:hAnsi="宋体" w:hint="eastAsia"/>
          <w:b/>
          <w:bCs/>
          <w:color w:val="FF0000"/>
          <w:sz w:val="24"/>
        </w:rPr>
      </w:pPr>
      <w:r>
        <w:rPr>
          <w:rFonts w:ascii="宋体" w:hAnsi="宋体" w:hint="eastAsia"/>
          <w:b/>
          <w:bCs/>
          <w:color w:val="FF0000"/>
          <w:sz w:val="24"/>
        </w:rPr>
        <w:t>【参考</w:t>
      </w:r>
      <w:r w:rsidR="00657133">
        <w:rPr>
          <w:rFonts w:ascii="宋体" w:hAnsi="宋体" w:hint="eastAsia"/>
          <w:b/>
          <w:bCs/>
          <w:color w:val="FF0000"/>
          <w:sz w:val="24"/>
        </w:rPr>
        <w:t>示例</w:t>
      </w:r>
      <w:r>
        <w:rPr>
          <w:rFonts w:ascii="宋体" w:hAnsi="宋体" w:hint="eastAsia"/>
          <w:b/>
          <w:bCs/>
          <w:color w:val="FF0000"/>
          <w:sz w:val="24"/>
        </w:rPr>
        <w:t>】</w:t>
      </w:r>
    </w:p>
    <w:p w14:paraId="5B043E48" w14:textId="77777777" w:rsidR="00657133" w:rsidRPr="00657133" w:rsidRDefault="00657133" w:rsidP="00657133">
      <w:pPr>
        <w:spacing w:line="400" w:lineRule="exact"/>
        <w:ind w:firstLineChars="200" w:firstLine="480"/>
        <w:rPr>
          <w:rFonts w:ascii="宋体" w:hAnsi="宋体" w:hint="eastAsia"/>
          <w:color w:val="FF0000"/>
          <w:sz w:val="24"/>
        </w:rPr>
      </w:pPr>
      <w:r w:rsidRPr="00657133">
        <w:rPr>
          <w:rFonts w:ascii="宋体" w:hAnsi="宋体" w:hint="eastAsia"/>
          <w:color w:val="FF0000"/>
          <w:sz w:val="24"/>
        </w:rPr>
        <w:t>随着数字孪生、虚拟现实（VR/AR）与人机交互技术的飞速发展，文化遗产的数字化保护与活化利用正迎来历史性机遇。国家《关于推进实施国家文化数字化战略的意见》明确提出，要发展数字化文化消费新场景，构建文化数字化基础设施和服务平台。同时，文旅部等发布的《智慧旅游沉浸式体验新空间建设指南》也鼓励运用扩展现实（XR）等技术打造沉浸</w:t>
      </w:r>
      <w:proofErr w:type="gramStart"/>
      <w:r w:rsidRPr="00657133">
        <w:rPr>
          <w:rFonts w:ascii="宋体" w:hAnsi="宋体" w:hint="eastAsia"/>
          <w:color w:val="FF0000"/>
          <w:sz w:val="24"/>
        </w:rPr>
        <w:t>式文旅</w:t>
      </w:r>
      <w:proofErr w:type="gramEnd"/>
      <w:r w:rsidRPr="00657133">
        <w:rPr>
          <w:rFonts w:ascii="宋体" w:hAnsi="宋体" w:hint="eastAsia"/>
          <w:color w:val="FF0000"/>
          <w:sz w:val="24"/>
        </w:rPr>
        <w:t>体验产品。在此背景下，基于数字孪生技术构建高沉浸感、强交互性的三维虚拟文化空间，已成为连接物理遗产与数字公众、创新文化传播方式的重要趋势。</w:t>
      </w:r>
    </w:p>
    <w:p w14:paraId="4CD64438" w14:textId="77777777" w:rsidR="00657133" w:rsidRPr="00657133" w:rsidRDefault="00657133" w:rsidP="00657133">
      <w:pPr>
        <w:spacing w:line="400" w:lineRule="exact"/>
        <w:ind w:firstLineChars="200" w:firstLine="480"/>
        <w:rPr>
          <w:rFonts w:ascii="宋体" w:hAnsi="宋体" w:hint="eastAsia"/>
          <w:color w:val="FF0000"/>
          <w:sz w:val="24"/>
        </w:rPr>
      </w:pPr>
      <w:r w:rsidRPr="00657133">
        <w:rPr>
          <w:rFonts w:ascii="宋体" w:hAnsi="宋体" w:hint="eastAsia"/>
          <w:color w:val="FF0000"/>
          <w:sz w:val="24"/>
        </w:rPr>
        <w:t>本文聚焦于“数字孪生博物馆”这一典型的沉浸式交互应用类型，开发了一款基于数字孪生技术的沉浸式交互应用——《宋韵数字孪生博物馆》。当前市场对能够提供深度文化体验、突破时空限制的线上博物馆需求旺盛，但现有许多同类应用仍存在显著痛点：交互方式多局限于简单的图文点击与全景漫游，三维场景的精细度与沉浸感不足；文物信息与虚拟环境割裂，虚实数据融合度低，难以呈现文物的历史语境；参观路径与内容高度同质化，缺乏基于用户兴趣的个性化探索与社交互动体验。</w:t>
      </w:r>
    </w:p>
    <w:p w14:paraId="3274223F" w14:textId="72C2F2DD" w:rsidR="00657133" w:rsidRDefault="00657133" w:rsidP="004177AB">
      <w:pPr>
        <w:spacing w:line="400" w:lineRule="exact"/>
        <w:ind w:firstLineChars="200" w:firstLine="480"/>
        <w:rPr>
          <w:rFonts w:ascii="宋体" w:hAnsi="宋体" w:hint="eastAsia"/>
          <w:color w:val="FF0000"/>
          <w:sz w:val="24"/>
        </w:rPr>
      </w:pPr>
      <w:r w:rsidRPr="00657133">
        <w:rPr>
          <w:rFonts w:ascii="宋体" w:hAnsi="宋体" w:hint="eastAsia"/>
          <w:color w:val="FF0000"/>
          <w:sz w:val="24"/>
        </w:rPr>
        <w:t>因此，本文设计与开发的《宋韵数字孪生博物馆》具有明确的时代必要性与技术可行性。旨在通过整合高精度三维重建、实时渲染引擎与多模态自然交互技术，构建一个既精准复刻实体空间、又能深度融合宋代历史文化信息的虚拟交互场景。该应用致力于解决上述行业痛点，通过提供自由漫游、情境化解谜、文物虚拟操作等深度交互功能，满足公众对个性化、探索性文化消费的核</w:t>
      </w:r>
      <w:r w:rsidRPr="00657133">
        <w:rPr>
          <w:rFonts w:ascii="宋体" w:hAnsi="宋体" w:hint="eastAsia"/>
          <w:color w:val="FF0000"/>
          <w:sz w:val="24"/>
        </w:rPr>
        <w:lastRenderedPageBreak/>
        <w:t>心需求。本应用将为探索数字</w:t>
      </w:r>
      <w:proofErr w:type="gramStart"/>
      <w:r w:rsidRPr="00657133">
        <w:rPr>
          <w:rFonts w:ascii="宋体" w:hAnsi="宋体" w:hint="eastAsia"/>
          <w:color w:val="FF0000"/>
          <w:sz w:val="24"/>
        </w:rPr>
        <w:t>孪生与</w:t>
      </w:r>
      <w:proofErr w:type="gramEnd"/>
      <w:r w:rsidRPr="00657133">
        <w:rPr>
          <w:rFonts w:ascii="宋体" w:hAnsi="宋体" w:hint="eastAsia"/>
          <w:color w:val="FF0000"/>
          <w:sz w:val="24"/>
        </w:rPr>
        <w:t>沉浸式交互技术在</w:t>
      </w:r>
      <w:proofErr w:type="gramStart"/>
      <w:r w:rsidRPr="00657133">
        <w:rPr>
          <w:rFonts w:ascii="宋体" w:hAnsi="宋体" w:hint="eastAsia"/>
          <w:color w:val="FF0000"/>
          <w:sz w:val="24"/>
        </w:rPr>
        <w:t>文博领域的高</w:t>
      </w:r>
      <w:proofErr w:type="gramEnd"/>
      <w:r w:rsidRPr="00657133">
        <w:rPr>
          <w:rFonts w:ascii="宋体" w:hAnsi="宋体" w:hint="eastAsia"/>
          <w:color w:val="FF0000"/>
          <w:sz w:val="24"/>
        </w:rPr>
        <w:t>水平应用提供具体的实践参考，助力形成可复制、可推广的新范式。</w:t>
      </w:r>
    </w:p>
    <w:p w14:paraId="4C3B7CF9" w14:textId="58002342" w:rsidR="00714B16" w:rsidRPr="00090484" w:rsidRDefault="00714B16" w:rsidP="00986753">
      <w:pPr>
        <w:pStyle w:val="2"/>
      </w:pPr>
      <w:bookmarkStart w:id="29" w:name="_Toc1845"/>
      <w:bookmarkStart w:id="30" w:name="_Toc225985546"/>
      <w:r w:rsidRPr="00090484">
        <w:t>1.</w:t>
      </w:r>
      <w:r w:rsidRPr="00090484">
        <w:rPr>
          <w:rFonts w:hint="eastAsia"/>
        </w:rPr>
        <w:t xml:space="preserve">2 </w:t>
      </w:r>
      <w:r w:rsidRPr="00090484">
        <w:rPr>
          <w:rFonts w:hint="eastAsia"/>
        </w:rPr>
        <w:t>国内外研究现状</w:t>
      </w:r>
      <w:bookmarkEnd w:id="29"/>
      <w:bookmarkEnd w:id="30"/>
    </w:p>
    <w:p w14:paraId="5AAE8FA1" w14:textId="77777777" w:rsidR="004177AB" w:rsidRDefault="004177AB" w:rsidP="004177AB">
      <w:pPr>
        <w:spacing w:line="400" w:lineRule="exact"/>
        <w:ind w:firstLineChars="200" w:firstLine="482"/>
        <w:rPr>
          <w:rFonts w:ascii="宋体" w:hAnsi="宋体" w:hint="eastAsia"/>
          <w:b/>
          <w:bCs/>
          <w:sz w:val="24"/>
        </w:rPr>
      </w:pPr>
      <w:bookmarkStart w:id="31" w:name="_Toc22502"/>
      <w:r>
        <w:rPr>
          <w:rFonts w:ascii="宋体" w:hAnsi="宋体" w:hint="eastAsia"/>
          <w:b/>
          <w:bCs/>
          <w:sz w:val="24"/>
        </w:rPr>
        <w:t>撰写要求：（1页）</w:t>
      </w:r>
    </w:p>
    <w:p w14:paraId="75C8EEBF" w14:textId="77777777" w:rsidR="004177AB" w:rsidRDefault="004177AB" w:rsidP="004177AB">
      <w:pPr>
        <w:spacing w:line="400" w:lineRule="exact"/>
        <w:ind w:firstLineChars="200" w:firstLine="480"/>
        <w:rPr>
          <w:rFonts w:ascii="宋体" w:hAnsi="宋体" w:hint="eastAsia"/>
          <w:sz w:val="24"/>
        </w:rPr>
      </w:pPr>
      <w:r>
        <w:rPr>
          <w:rFonts w:ascii="宋体" w:hAnsi="宋体" w:hint="eastAsia"/>
          <w:sz w:val="24"/>
        </w:rPr>
        <w:t>聚焦本文研究的特定交互应用，梳理国内外同类应用前沿研究成果、主流设计理念、核心技术应用；</w:t>
      </w:r>
    </w:p>
    <w:p w14:paraId="387C1EBB" w14:textId="77777777" w:rsidR="004177AB" w:rsidRDefault="004177AB" w:rsidP="004177AB">
      <w:pPr>
        <w:spacing w:line="400" w:lineRule="exact"/>
        <w:ind w:firstLineChars="200" w:firstLine="480"/>
        <w:rPr>
          <w:rFonts w:ascii="宋体" w:hAnsi="宋体" w:hint="eastAsia"/>
          <w:sz w:val="24"/>
        </w:rPr>
      </w:pPr>
      <w:r>
        <w:rPr>
          <w:rFonts w:ascii="宋体" w:hAnsi="宋体" w:hint="eastAsia"/>
          <w:sz w:val="24"/>
        </w:rPr>
        <w:t>列举2~3个知名国内外典型案例（需引用2~3篇相关外文文献），具体分析其在场景设计、人机交互、技术应用上的优势；</w:t>
      </w:r>
    </w:p>
    <w:p w14:paraId="0CB3C3D4" w14:textId="3BB15BDA" w:rsidR="004177AB" w:rsidRDefault="005A0ED9" w:rsidP="004177AB">
      <w:pPr>
        <w:spacing w:line="400" w:lineRule="exact"/>
        <w:ind w:firstLineChars="200" w:firstLine="480"/>
        <w:rPr>
          <w:rFonts w:ascii="宋体" w:hAnsi="宋体" w:hint="eastAsia"/>
          <w:sz w:val="24"/>
        </w:rPr>
      </w:pPr>
      <w:r>
        <w:rPr>
          <w:rFonts w:ascii="宋体" w:hAnsi="宋体" w:hint="eastAsia"/>
          <w:sz w:val="24"/>
        </w:rPr>
        <w:t>结合本文的开发内容</w:t>
      </w:r>
      <w:r w:rsidR="004177AB">
        <w:rPr>
          <w:rFonts w:ascii="宋体" w:hAnsi="宋体" w:hint="eastAsia"/>
          <w:sz w:val="24"/>
        </w:rPr>
        <w:t>，分析对比国内外同类</w:t>
      </w:r>
      <w:r w:rsidR="00521CEC">
        <w:rPr>
          <w:rFonts w:ascii="宋体" w:hAnsi="宋体" w:hint="eastAsia"/>
          <w:sz w:val="24"/>
        </w:rPr>
        <w:t>应</w:t>
      </w:r>
      <w:r w:rsidR="004177AB">
        <w:rPr>
          <w:rFonts w:ascii="宋体" w:hAnsi="宋体" w:hint="eastAsia"/>
          <w:sz w:val="24"/>
        </w:rPr>
        <w:t>用的优势（如技术成熟、交互设计完善）与不足；</w:t>
      </w:r>
      <w:r w:rsidR="008E75A7" w:rsidRPr="008E75A7">
        <w:rPr>
          <w:rFonts w:ascii="宋体" w:hAnsi="宋体" w:hint="eastAsia"/>
          <w:sz w:val="24"/>
        </w:rPr>
        <w:t>在此基础上总结</w:t>
      </w:r>
      <w:r w:rsidR="004177AB">
        <w:rPr>
          <w:rFonts w:ascii="宋体" w:hAnsi="宋体" w:hint="eastAsia"/>
          <w:sz w:val="24"/>
        </w:rPr>
        <w:t>国内外该类型应用的发展趋势，需引用相关外文文献支撑观点，避免泛泛而谈。</w:t>
      </w:r>
    </w:p>
    <w:p w14:paraId="676C51F6" w14:textId="77777777" w:rsidR="004177AB" w:rsidRDefault="004177AB" w:rsidP="004177AB">
      <w:pPr>
        <w:spacing w:line="400" w:lineRule="exact"/>
        <w:ind w:firstLineChars="200" w:firstLine="480"/>
        <w:rPr>
          <w:rFonts w:ascii="宋体" w:hAnsi="宋体" w:hint="eastAsia"/>
          <w:sz w:val="24"/>
        </w:rPr>
      </w:pPr>
      <w:r>
        <w:rPr>
          <w:rFonts w:ascii="宋体" w:hAnsi="宋体" w:hint="eastAsia"/>
          <w:sz w:val="24"/>
        </w:rPr>
        <w:t>结合国内外对比结果，明确本文的研究切入点，逻辑清晰，贴合本文研究的交互应用，突出研究的针对性与创新性。</w:t>
      </w:r>
    </w:p>
    <w:p w14:paraId="4191422E" w14:textId="1D5432A3" w:rsidR="004177AB" w:rsidRDefault="004177AB" w:rsidP="004177AB">
      <w:pPr>
        <w:spacing w:line="400" w:lineRule="exact"/>
        <w:ind w:firstLineChars="200" w:firstLine="482"/>
        <w:rPr>
          <w:color w:val="FF0000"/>
        </w:rPr>
      </w:pPr>
      <w:r>
        <w:rPr>
          <w:rFonts w:ascii="宋体" w:hAnsi="宋体" w:hint="eastAsia"/>
          <w:b/>
          <w:bCs/>
          <w:color w:val="FF0000"/>
          <w:sz w:val="24"/>
        </w:rPr>
        <w:t>【参考示例】</w:t>
      </w:r>
    </w:p>
    <w:p w14:paraId="7CA4A331" w14:textId="77777777" w:rsidR="004177AB" w:rsidRDefault="004177AB" w:rsidP="004177AB">
      <w:pPr>
        <w:spacing w:line="400" w:lineRule="exact"/>
        <w:ind w:firstLineChars="200" w:firstLine="480"/>
        <w:rPr>
          <w:rFonts w:ascii="宋体" w:hAnsi="宋体" w:hint="eastAsia"/>
          <w:color w:val="FF0000"/>
          <w:sz w:val="24"/>
        </w:rPr>
      </w:pPr>
      <w:r>
        <w:rPr>
          <w:rFonts w:ascii="宋体" w:hAnsi="宋体" w:hint="eastAsia"/>
          <w:color w:val="FF0000"/>
          <w:sz w:val="24"/>
        </w:rPr>
        <w:t>在数字</w:t>
      </w:r>
      <w:proofErr w:type="gramStart"/>
      <w:r>
        <w:rPr>
          <w:rFonts w:ascii="宋体" w:hAnsi="宋体" w:hint="eastAsia"/>
          <w:color w:val="FF0000"/>
          <w:sz w:val="24"/>
        </w:rPr>
        <w:t>孪生与</w:t>
      </w:r>
      <w:proofErr w:type="gramEnd"/>
      <w:r>
        <w:rPr>
          <w:rFonts w:ascii="宋体" w:hAnsi="宋体" w:hint="eastAsia"/>
          <w:color w:val="FF0000"/>
          <w:sz w:val="24"/>
        </w:rPr>
        <w:t>沉浸式交互技术应用于文化遗产领域，国内外均展开了广泛研究与实践，但发展路径与侧重点存在差异。国外研究起步较早，更侧重于利用前沿技术构建高精度数字档案与探索性交互体验，并建立了相对成熟的产学研合作模式。例如，欧盟的“Time Machine”项目旨在利用大数据与3D建模技术大规模数字化欧洲历史遗迹，其研究聚焦于海量历史数据的结构化与可视化</w:t>
      </w:r>
      <w:r>
        <w:rPr>
          <w:rFonts w:ascii="宋体" w:hAnsi="宋体" w:hint="eastAsia"/>
          <w:color w:val="FF0000"/>
          <w:sz w:val="24"/>
          <w:vertAlign w:val="superscript"/>
        </w:rPr>
        <w:t>[1]</w:t>
      </w:r>
      <w:r>
        <w:rPr>
          <w:rFonts w:ascii="宋体" w:hAnsi="宋体" w:hint="eastAsia"/>
          <w:color w:val="FF0000"/>
          <w:sz w:val="24"/>
        </w:rPr>
        <w:t>。大英博物馆与谷歌合作的“The British Museum with Google Arts &amp; Culture”项目，则通过街景技术与高清图片打造线上虚拟参观，展现了全球性文化平台在接入性与普及度上的优势，相关技术研究集中于云端渲染与轻量化Web展示</w:t>
      </w:r>
      <w:r>
        <w:rPr>
          <w:rFonts w:ascii="宋体" w:hAnsi="宋体" w:hint="eastAsia"/>
          <w:color w:val="FF0000"/>
          <w:sz w:val="24"/>
          <w:vertAlign w:val="superscript"/>
        </w:rPr>
        <w:t>[2]</w:t>
      </w:r>
      <w:r>
        <w:rPr>
          <w:rFonts w:ascii="宋体" w:hAnsi="宋体" w:hint="eastAsia"/>
          <w:color w:val="FF0000"/>
          <w:sz w:val="24"/>
        </w:rPr>
        <w:t>。这些实践在技术标准化、平台化与国际化协作方面提供了范本，但在构建深层次、可操作、高沉浸的独立数字孪生场景方面，仍有深入空间。</w:t>
      </w:r>
    </w:p>
    <w:p w14:paraId="53158FC0" w14:textId="77777777" w:rsidR="004177AB" w:rsidRDefault="004177AB" w:rsidP="004177AB">
      <w:pPr>
        <w:spacing w:line="400" w:lineRule="exact"/>
        <w:ind w:firstLineChars="200" w:firstLine="480"/>
        <w:rPr>
          <w:rFonts w:ascii="宋体" w:hAnsi="宋体" w:hint="eastAsia"/>
          <w:color w:val="FF0000"/>
          <w:sz w:val="24"/>
        </w:rPr>
      </w:pPr>
      <w:r>
        <w:rPr>
          <w:rFonts w:ascii="宋体" w:hAnsi="宋体" w:hint="eastAsia"/>
          <w:color w:val="FF0000"/>
          <w:sz w:val="24"/>
        </w:rPr>
        <w:t>国内相关研究与实践虽起步稍晚，但发展迅猛，更注重与本土文化遗产的具体结合与创新应用模式的探索。故宫博物院推出的“数字故宫”小程序及“紫禁城600”App，通过全景漫游、文物高清鉴赏及AR互动，在移动</w:t>
      </w:r>
      <w:proofErr w:type="gramStart"/>
      <w:r>
        <w:rPr>
          <w:rFonts w:ascii="宋体" w:hAnsi="宋体" w:hint="eastAsia"/>
          <w:color w:val="FF0000"/>
          <w:sz w:val="24"/>
        </w:rPr>
        <w:t>端实现</w:t>
      </w:r>
      <w:proofErr w:type="gramEnd"/>
      <w:r>
        <w:rPr>
          <w:rFonts w:ascii="宋体" w:hAnsi="宋体" w:hint="eastAsia"/>
          <w:color w:val="FF0000"/>
          <w:sz w:val="24"/>
        </w:rPr>
        <w:t>了文化的广泛传播，相关研究集中于移动端体验优化与AR轻量化集成</w:t>
      </w:r>
      <w:r>
        <w:rPr>
          <w:rFonts w:ascii="宋体" w:hAnsi="宋体" w:hint="eastAsia"/>
          <w:color w:val="FF0000"/>
          <w:sz w:val="24"/>
          <w:vertAlign w:val="superscript"/>
        </w:rPr>
        <w:t>[3]</w:t>
      </w:r>
      <w:r>
        <w:rPr>
          <w:rFonts w:ascii="宋体" w:hAnsi="宋体" w:hint="eastAsia"/>
          <w:color w:val="FF0000"/>
          <w:sz w:val="24"/>
        </w:rPr>
        <w:t>。敦煌研究院的“数字敦煌”项目，通过高精度壁画数字化与复制洞窟展示，在文物预防性保护与异地展览上成果显著。然而，当前许多应用仍存在体验模式相对单一（以观看和简单浏览为主）、交互深度不足、独立可漫游的高保真三维场景较少，以及“数字孪生”停留于视觉复原层面，未能与文物历史信息、环境叙事深度融合等痛点。</w:t>
      </w:r>
    </w:p>
    <w:p w14:paraId="7D38A9D0" w14:textId="77777777" w:rsidR="004177AB" w:rsidRDefault="004177AB" w:rsidP="004177AB">
      <w:pPr>
        <w:spacing w:line="400" w:lineRule="exact"/>
        <w:ind w:firstLineChars="200" w:firstLine="480"/>
        <w:rPr>
          <w:rFonts w:ascii="宋体" w:hAnsi="宋体" w:hint="eastAsia"/>
          <w:sz w:val="24"/>
        </w:rPr>
      </w:pPr>
      <w:r>
        <w:rPr>
          <w:rFonts w:ascii="宋体" w:hAnsi="宋体" w:hint="eastAsia"/>
          <w:color w:val="FF0000"/>
          <w:sz w:val="24"/>
        </w:rPr>
        <w:t>综合来看，该领域的发展正从“数字化存档”和“线上展示”向“可感知、</w:t>
      </w:r>
      <w:r>
        <w:rPr>
          <w:rFonts w:ascii="宋体" w:hAnsi="宋体" w:hint="eastAsia"/>
          <w:color w:val="FF0000"/>
          <w:sz w:val="24"/>
        </w:rPr>
        <w:lastRenderedPageBreak/>
        <w:t>可交互、可漫游的沉浸式数字孪生体”演进。未来的趋势是深度融合实时渲染、空间计算与多模态交互技术，打造兼具考古精度、叙事深度与体验自由度的虚拟文化空间。因此，本文针对现有应用在沉浸感、交互深度与虚实融合方面的不足，基于Unreal Engine 5引擎，整合高精度三维重建、实时全局光照与物理渲染、以及自然的人机交互技术，设计开发了一款支持自由探索、具备物理交互逻辑并能动态关联多模态文化信息的沉浸式交互应用——《宋韵数字孪生博物馆》，旨在探索一条技术赋能文化遗产深度体验与创新传播的新路径。</w:t>
      </w:r>
    </w:p>
    <w:p w14:paraId="5F1FD0D5" w14:textId="77777777" w:rsidR="00714B16" w:rsidRDefault="00714B16" w:rsidP="00986753">
      <w:pPr>
        <w:pStyle w:val="2"/>
        <w:rPr>
          <w:rFonts w:ascii="宋体" w:hAnsi="宋体" w:hint="eastAsia"/>
        </w:rPr>
      </w:pPr>
      <w:bookmarkStart w:id="32" w:name="_Toc225985547"/>
      <w:r>
        <w:t>1.</w:t>
      </w:r>
      <w:r>
        <w:rPr>
          <w:rFonts w:hint="eastAsia"/>
        </w:rPr>
        <w:t xml:space="preserve">3 </w:t>
      </w:r>
      <w:r>
        <w:rPr>
          <w:rFonts w:hint="eastAsia"/>
        </w:rPr>
        <w:t>主要工作</w:t>
      </w:r>
      <w:bookmarkEnd w:id="31"/>
      <w:bookmarkEnd w:id="32"/>
    </w:p>
    <w:p w14:paraId="60E07987" w14:textId="77777777" w:rsidR="004177AB" w:rsidRDefault="004177AB" w:rsidP="004177AB">
      <w:pPr>
        <w:spacing w:line="400" w:lineRule="exact"/>
        <w:ind w:firstLineChars="200" w:firstLine="482"/>
        <w:rPr>
          <w:rFonts w:ascii="宋体" w:hAnsi="宋体" w:hint="eastAsia"/>
          <w:b/>
          <w:bCs/>
          <w:sz w:val="24"/>
        </w:rPr>
      </w:pPr>
      <w:bookmarkStart w:id="33" w:name="_Toc2144"/>
      <w:r>
        <w:rPr>
          <w:rFonts w:ascii="宋体" w:hAnsi="宋体" w:hint="eastAsia"/>
          <w:b/>
          <w:bCs/>
          <w:sz w:val="24"/>
        </w:rPr>
        <w:t>撰写要求：（0.5页）</w:t>
      </w:r>
    </w:p>
    <w:p w14:paraId="1EA31FD7" w14:textId="77777777" w:rsidR="004177AB" w:rsidRDefault="004177AB" w:rsidP="004177AB">
      <w:pPr>
        <w:spacing w:line="400" w:lineRule="exact"/>
        <w:ind w:firstLineChars="200" w:firstLine="480"/>
        <w:rPr>
          <w:rFonts w:ascii="宋体" w:hAnsi="宋体" w:hint="eastAsia"/>
          <w:sz w:val="24"/>
        </w:rPr>
      </w:pPr>
      <w:r>
        <w:rPr>
          <w:rFonts w:ascii="宋体" w:hAnsi="宋体" w:hint="eastAsia"/>
          <w:sz w:val="24"/>
        </w:rPr>
        <w:t>紧密贴合本文交互应用的设计与开发全流程，按照总分的方式描述本文主要工作，注意与摘要核心研究内容逻辑一致，相当于摘要中的细节展开描述，总起段落对工作进行总结，分点描述设计、实现、测试的主要内容，形如：</w:t>
      </w:r>
    </w:p>
    <w:p w14:paraId="73092EE1" w14:textId="77777777" w:rsidR="004177AB" w:rsidRDefault="004177AB" w:rsidP="004177AB">
      <w:pPr>
        <w:spacing w:line="400" w:lineRule="exact"/>
        <w:ind w:firstLineChars="200" w:firstLine="482"/>
        <w:rPr>
          <w:rFonts w:ascii="宋体" w:hAnsi="宋体" w:hint="eastAsia"/>
          <w:sz w:val="24"/>
        </w:rPr>
      </w:pPr>
      <w:r>
        <w:rPr>
          <w:rFonts w:ascii="宋体" w:hAnsi="宋体" w:hint="eastAsia"/>
          <w:b/>
          <w:bCs/>
          <w:sz w:val="24"/>
        </w:rPr>
        <w:t>（1）设计：</w:t>
      </w:r>
      <w:r>
        <w:rPr>
          <w:rFonts w:ascii="宋体" w:hAnsi="宋体" w:hint="eastAsia"/>
          <w:sz w:val="24"/>
        </w:rPr>
        <w:t>明确交互应用的整体设计思路（需求、场景、交互、架构）及核心创新点；</w:t>
      </w:r>
    </w:p>
    <w:p w14:paraId="42585B49" w14:textId="77777777" w:rsidR="004177AB" w:rsidRDefault="004177AB" w:rsidP="004177AB">
      <w:pPr>
        <w:spacing w:line="400" w:lineRule="exact"/>
        <w:ind w:firstLineChars="200" w:firstLine="482"/>
        <w:rPr>
          <w:rFonts w:ascii="宋体" w:hAnsi="宋体" w:hint="eastAsia"/>
          <w:sz w:val="24"/>
        </w:rPr>
      </w:pPr>
      <w:r>
        <w:rPr>
          <w:rFonts w:ascii="宋体" w:hAnsi="宋体" w:hint="eastAsia"/>
          <w:b/>
          <w:bCs/>
          <w:sz w:val="24"/>
        </w:rPr>
        <w:t>（2）实现：</w:t>
      </w:r>
      <w:r>
        <w:rPr>
          <w:rFonts w:ascii="宋体" w:hAnsi="宋体" w:hint="eastAsia"/>
          <w:sz w:val="24"/>
        </w:rPr>
        <w:t>详细说明交互应用核心模块（场景、交互、实时渲染、数据）的开发任务与技术应用；</w:t>
      </w:r>
    </w:p>
    <w:p w14:paraId="52B2C893" w14:textId="77777777" w:rsidR="004177AB" w:rsidRDefault="004177AB" w:rsidP="004177AB">
      <w:pPr>
        <w:spacing w:line="400" w:lineRule="exact"/>
        <w:ind w:firstLineChars="200" w:firstLine="482"/>
        <w:rPr>
          <w:rFonts w:ascii="宋体" w:hAnsi="宋体" w:hint="eastAsia"/>
          <w:b/>
          <w:bCs/>
          <w:sz w:val="24"/>
        </w:rPr>
      </w:pPr>
      <w:r>
        <w:rPr>
          <w:rFonts w:ascii="宋体" w:hAnsi="宋体" w:hint="eastAsia"/>
          <w:b/>
          <w:bCs/>
          <w:sz w:val="24"/>
        </w:rPr>
        <w:t>（3）测试：</w:t>
      </w:r>
      <w:r>
        <w:rPr>
          <w:rFonts w:ascii="宋体" w:hAnsi="宋体" w:hint="eastAsia"/>
          <w:sz w:val="24"/>
        </w:rPr>
        <w:t>明确测试优化的核心任务与目标；</w:t>
      </w:r>
    </w:p>
    <w:p w14:paraId="2FC58D10" w14:textId="77777777" w:rsidR="004177AB" w:rsidRDefault="004177AB" w:rsidP="004177AB">
      <w:pPr>
        <w:spacing w:line="400" w:lineRule="exact"/>
        <w:ind w:firstLineChars="200" w:firstLine="480"/>
        <w:rPr>
          <w:rFonts w:ascii="宋体" w:hAnsi="宋体" w:hint="eastAsia"/>
          <w:sz w:val="24"/>
        </w:rPr>
      </w:pPr>
    </w:p>
    <w:p w14:paraId="48C17A99" w14:textId="346A13F0" w:rsidR="004177AB" w:rsidRDefault="004177AB" w:rsidP="004177AB">
      <w:pPr>
        <w:spacing w:line="400" w:lineRule="exact"/>
        <w:ind w:firstLineChars="200" w:firstLine="482"/>
        <w:rPr>
          <w:rFonts w:ascii="宋体" w:hAnsi="宋体" w:hint="eastAsia"/>
          <w:b/>
          <w:bCs/>
          <w:color w:val="FF0000"/>
          <w:sz w:val="24"/>
        </w:rPr>
      </w:pPr>
      <w:r>
        <w:rPr>
          <w:rFonts w:ascii="宋体" w:hAnsi="宋体" w:hint="eastAsia"/>
          <w:b/>
          <w:bCs/>
          <w:color w:val="FF0000"/>
          <w:sz w:val="24"/>
        </w:rPr>
        <w:t>【参考示例】</w:t>
      </w:r>
    </w:p>
    <w:p w14:paraId="41892CFA" w14:textId="77777777" w:rsidR="004177AB" w:rsidRDefault="004177AB" w:rsidP="004177AB">
      <w:pPr>
        <w:spacing w:line="400" w:lineRule="exact"/>
        <w:ind w:firstLineChars="200" w:firstLine="480"/>
        <w:rPr>
          <w:rFonts w:ascii="宋体" w:hAnsi="宋体" w:hint="eastAsia"/>
          <w:color w:val="FF0000"/>
          <w:sz w:val="24"/>
        </w:rPr>
      </w:pPr>
      <w:r>
        <w:rPr>
          <w:rFonts w:ascii="宋体" w:hAnsi="宋体" w:hint="eastAsia"/>
          <w:color w:val="FF0000"/>
          <w:sz w:val="24"/>
        </w:rPr>
        <w:t>本文围绕《宋韵数字孪生博物馆》的设计与开发展开，全面覆盖交互应用设计、开发实现及测试</w:t>
      </w:r>
      <w:proofErr w:type="gramStart"/>
      <w:r>
        <w:rPr>
          <w:rFonts w:ascii="宋体" w:hAnsi="宋体" w:hint="eastAsia"/>
          <w:color w:val="FF0000"/>
          <w:sz w:val="24"/>
        </w:rPr>
        <w:t>优化全</w:t>
      </w:r>
      <w:proofErr w:type="gramEnd"/>
      <w:r>
        <w:rPr>
          <w:rFonts w:ascii="宋体" w:hAnsi="宋体" w:hint="eastAsia"/>
          <w:color w:val="FF0000"/>
          <w:sz w:val="24"/>
        </w:rPr>
        <w:t>流程。主要工作如下：</w:t>
      </w:r>
    </w:p>
    <w:p w14:paraId="468F5427" w14:textId="77777777" w:rsidR="004177AB" w:rsidRDefault="004177AB" w:rsidP="004177AB">
      <w:pPr>
        <w:spacing w:line="400" w:lineRule="exact"/>
        <w:ind w:firstLineChars="200" w:firstLine="480"/>
        <w:rPr>
          <w:rFonts w:ascii="宋体" w:hAnsi="宋体" w:hint="eastAsia"/>
          <w:color w:val="FF0000"/>
          <w:sz w:val="24"/>
        </w:rPr>
      </w:pPr>
      <w:r>
        <w:rPr>
          <w:rFonts w:ascii="宋体" w:hAnsi="宋体" w:hint="eastAsia"/>
          <w:color w:val="FF0000"/>
          <w:sz w:val="24"/>
        </w:rPr>
        <w:t>（1）完成了应用的整体设计。在明确系统功能、性能、场景及自然交互需求的基础上，构建了以“高保真还原、深度沉浸、自由探索”为核心的设计思路。规划了涵盖五大展厅的空间布局与宋代美学风格的场景设计；制定了以VR手柄与手势识别为核心、支持多人在线协同的自然交互方案；并创新性地设计了“数据驱动”的系统架构，确保文物信息、用户状态与三维场景的动态深度融合，实现了从静态展示到可交互、可探索的范式转变。</w:t>
      </w:r>
    </w:p>
    <w:p w14:paraId="039C3423" w14:textId="77777777" w:rsidR="004177AB" w:rsidRDefault="004177AB" w:rsidP="004177AB">
      <w:pPr>
        <w:spacing w:line="400" w:lineRule="exact"/>
        <w:ind w:firstLineChars="200" w:firstLine="480"/>
        <w:rPr>
          <w:rFonts w:ascii="宋体" w:hAnsi="宋体" w:hint="eastAsia"/>
          <w:color w:val="FF0000"/>
          <w:sz w:val="24"/>
        </w:rPr>
      </w:pPr>
      <w:r>
        <w:rPr>
          <w:rFonts w:ascii="宋体" w:hAnsi="宋体" w:hint="eastAsia"/>
          <w:color w:val="FF0000"/>
          <w:sz w:val="24"/>
        </w:rPr>
        <w:t>（2）基于Unreal Engine 5引擎，利用Blender、Substance Painter等工具，完成了核心功能模块的开发。具体任务包括：通过Nanite虚拟几何体与子关卡流式加载技术，实现高细节数字孪生场景的生成与高效管理；利用蓝图与C++编程，开发集成手柄控制、注视交互、物理抓取的虚拟漫游与文物操作模块；并借助Steamworks SDK实现多用户虚拟形象同步与空间音频通信，构建了完整的在线社交游览体验。</w:t>
      </w:r>
    </w:p>
    <w:p w14:paraId="1A88DFA2" w14:textId="77777777" w:rsidR="004177AB" w:rsidRDefault="004177AB" w:rsidP="004177AB">
      <w:pPr>
        <w:spacing w:line="400" w:lineRule="exact"/>
        <w:ind w:firstLineChars="200" w:firstLine="480"/>
        <w:rPr>
          <w:color w:val="FF0000"/>
        </w:rPr>
      </w:pPr>
      <w:r>
        <w:rPr>
          <w:rFonts w:ascii="宋体" w:hAnsi="宋体" w:hint="eastAsia"/>
          <w:color w:val="FF0000"/>
          <w:sz w:val="24"/>
        </w:rPr>
        <w:t>（3）制定了系统化的测试方案，核心任务在于全面验证应用的可行性、稳</w:t>
      </w:r>
      <w:r>
        <w:rPr>
          <w:rFonts w:ascii="宋体" w:hAnsi="宋体" w:hint="eastAsia"/>
          <w:color w:val="FF0000"/>
          <w:sz w:val="24"/>
        </w:rPr>
        <w:lastRenderedPageBreak/>
        <w:t>定性与设计目标达成度。对场景加载、交互功能、多用户同步等模块进行测试，确保逻辑正确；在不同硬件配置下进行性能压测试，量化评估并优化帧率、内存占用与加载时长；通过用户体验测试收集反馈，对交互流程与界面友好度进行针对性调优。</w:t>
      </w:r>
    </w:p>
    <w:p w14:paraId="22FEEFDE" w14:textId="77777777" w:rsidR="00714B16" w:rsidRDefault="00714B16" w:rsidP="00986753">
      <w:pPr>
        <w:pStyle w:val="2"/>
        <w:rPr>
          <w:rFonts w:ascii="宋体" w:hAnsi="宋体" w:hint="eastAsia"/>
        </w:rPr>
      </w:pPr>
      <w:bookmarkStart w:id="34" w:name="_Toc225985548"/>
      <w:r>
        <w:t>1.</w:t>
      </w:r>
      <w:r>
        <w:rPr>
          <w:rFonts w:hint="eastAsia"/>
        </w:rPr>
        <w:t xml:space="preserve">4 </w:t>
      </w:r>
      <w:r>
        <w:rPr>
          <w:rFonts w:hint="eastAsia"/>
        </w:rPr>
        <w:t>本文组织结构</w:t>
      </w:r>
      <w:bookmarkEnd w:id="33"/>
      <w:bookmarkEnd w:id="34"/>
    </w:p>
    <w:p w14:paraId="2944D757" w14:textId="77777777" w:rsidR="00714B16" w:rsidRDefault="00714B16" w:rsidP="00714B16">
      <w:pPr>
        <w:spacing w:line="400" w:lineRule="exact"/>
        <w:ind w:firstLineChars="200" w:firstLine="482"/>
        <w:rPr>
          <w:rFonts w:ascii="宋体" w:hAnsi="宋体" w:hint="eastAsia"/>
          <w:b/>
          <w:bCs/>
          <w:sz w:val="24"/>
        </w:rPr>
      </w:pPr>
      <w:r>
        <w:rPr>
          <w:rFonts w:ascii="宋体" w:hAnsi="宋体" w:hint="eastAsia"/>
          <w:b/>
          <w:bCs/>
          <w:sz w:val="24"/>
        </w:rPr>
        <w:t>撰写要求：（0.5页）</w:t>
      </w:r>
    </w:p>
    <w:p w14:paraId="5105E737" w14:textId="560E5D5B" w:rsidR="00714B16" w:rsidRDefault="00714B16" w:rsidP="00714B16">
      <w:pPr>
        <w:spacing w:line="400" w:lineRule="exact"/>
        <w:ind w:firstLineChars="200" w:firstLine="480"/>
        <w:rPr>
          <w:rFonts w:ascii="宋体" w:hAnsi="宋体" w:hint="eastAsia"/>
          <w:sz w:val="24"/>
        </w:rPr>
      </w:pPr>
      <w:r>
        <w:rPr>
          <w:rFonts w:ascii="宋体" w:hAnsi="宋体" w:hint="eastAsia"/>
          <w:sz w:val="24"/>
        </w:rPr>
        <w:t>简要介绍本文的章节分布（共7章，含绪论、相关工具</w:t>
      </w:r>
      <w:r w:rsidR="004177AB">
        <w:rPr>
          <w:rFonts w:ascii="宋体" w:hAnsi="宋体" w:hint="eastAsia"/>
          <w:sz w:val="24"/>
        </w:rPr>
        <w:t>与</w:t>
      </w:r>
      <w:r>
        <w:rPr>
          <w:rFonts w:ascii="宋体" w:hAnsi="宋体" w:hint="eastAsia"/>
          <w:sz w:val="24"/>
        </w:rPr>
        <w:t>技术、</w:t>
      </w:r>
      <w:r w:rsidR="004177AB">
        <w:rPr>
          <w:rFonts w:ascii="宋体" w:hAnsi="宋体" w:hint="eastAsia"/>
          <w:sz w:val="24"/>
        </w:rPr>
        <w:t>系统需求与设计</w:t>
      </w:r>
      <w:r>
        <w:rPr>
          <w:rFonts w:ascii="宋体" w:hAnsi="宋体" w:hint="eastAsia"/>
          <w:sz w:val="24"/>
        </w:rPr>
        <w:t>、</w:t>
      </w:r>
      <w:r w:rsidR="004177AB">
        <w:rPr>
          <w:rFonts w:ascii="宋体" w:hAnsi="宋体" w:hint="eastAsia"/>
          <w:sz w:val="24"/>
        </w:rPr>
        <w:t>系统实现</w:t>
      </w:r>
      <w:r>
        <w:rPr>
          <w:rFonts w:ascii="宋体" w:hAnsi="宋体" w:hint="eastAsia"/>
          <w:sz w:val="24"/>
        </w:rPr>
        <w:t>、</w:t>
      </w:r>
      <w:r w:rsidR="004177AB">
        <w:rPr>
          <w:rFonts w:ascii="宋体" w:hAnsi="宋体" w:hint="eastAsia"/>
          <w:sz w:val="24"/>
        </w:rPr>
        <w:t>系统</w:t>
      </w:r>
      <w:r>
        <w:rPr>
          <w:rFonts w:ascii="宋体" w:hAnsi="宋体" w:hint="eastAsia"/>
          <w:sz w:val="24"/>
        </w:rPr>
        <w:t>测试与分析、典型问题与解决方案、总结与展望），</w:t>
      </w:r>
    </w:p>
    <w:p w14:paraId="6A84152D" w14:textId="77777777" w:rsidR="00714B16" w:rsidRDefault="00714B16" w:rsidP="00714B16">
      <w:pPr>
        <w:spacing w:line="400" w:lineRule="exact"/>
        <w:ind w:firstLineChars="200" w:firstLine="480"/>
        <w:rPr>
          <w:rFonts w:ascii="宋体" w:hAnsi="宋体" w:hint="eastAsia"/>
          <w:sz w:val="24"/>
        </w:rPr>
      </w:pPr>
      <w:r>
        <w:rPr>
          <w:rFonts w:ascii="宋体" w:hAnsi="宋体" w:hint="eastAsia"/>
          <w:sz w:val="24"/>
        </w:rPr>
        <w:t>本文章节安排如下：</w:t>
      </w:r>
    </w:p>
    <w:p w14:paraId="682D4446" w14:textId="77777777" w:rsidR="00714B16" w:rsidRDefault="00714B16" w:rsidP="00714B16">
      <w:pPr>
        <w:spacing w:line="400" w:lineRule="exact"/>
        <w:ind w:firstLineChars="200" w:firstLine="480"/>
        <w:rPr>
          <w:rFonts w:ascii="宋体" w:hAnsi="宋体" w:hint="eastAsia"/>
          <w:sz w:val="24"/>
        </w:rPr>
      </w:pPr>
      <w:r>
        <w:rPr>
          <w:rFonts w:ascii="宋体" w:hAnsi="宋体" w:hint="eastAsia"/>
          <w:sz w:val="24"/>
        </w:rPr>
        <w:t>（1）第一章内容概括....</w:t>
      </w:r>
    </w:p>
    <w:p w14:paraId="2BA124F8" w14:textId="77777777" w:rsidR="00714B16" w:rsidRDefault="00714B16" w:rsidP="00714B16">
      <w:pPr>
        <w:spacing w:line="400" w:lineRule="exact"/>
        <w:ind w:firstLineChars="200" w:firstLine="480"/>
        <w:rPr>
          <w:rFonts w:ascii="宋体" w:hAnsi="宋体" w:hint="eastAsia"/>
          <w:sz w:val="24"/>
        </w:rPr>
      </w:pPr>
      <w:r>
        <w:rPr>
          <w:rFonts w:ascii="宋体" w:hAnsi="宋体" w:hint="eastAsia"/>
          <w:sz w:val="24"/>
        </w:rPr>
        <w:t>（2）第二章内容概括....</w:t>
      </w:r>
    </w:p>
    <w:p w14:paraId="60141B61" w14:textId="77777777" w:rsidR="00714B16" w:rsidRDefault="00714B16" w:rsidP="00714B16">
      <w:pPr>
        <w:spacing w:line="400" w:lineRule="exact"/>
        <w:ind w:firstLineChars="200" w:firstLine="480"/>
        <w:rPr>
          <w:rFonts w:ascii="宋体" w:hAnsi="宋体" w:hint="eastAsia"/>
          <w:sz w:val="24"/>
        </w:rPr>
      </w:pPr>
      <w:r>
        <w:rPr>
          <w:rFonts w:ascii="宋体" w:hAnsi="宋体" w:hint="eastAsia"/>
          <w:sz w:val="24"/>
        </w:rPr>
        <w:t>......</w:t>
      </w:r>
    </w:p>
    <w:p w14:paraId="7E6B378B" w14:textId="77777777" w:rsidR="00714B16" w:rsidRDefault="00714B16" w:rsidP="00714B16">
      <w:pPr>
        <w:spacing w:line="400" w:lineRule="exact"/>
        <w:ind w:firstLineChars="200" w:firstLine="480"/>
        <w:rPr>
          <w:rFonts w:ascii="宋体" w:hAnsi="宋体" w:hint="eastAsia"/>
          <w:sz w:val="24"/>
        </w:rPr>
      </w:pPr>
      <w:r>
        <w:rPr>
          <w:rFonts w:ascii="宋体" w:hAnsi="宋体" w:hint="eastAsia"/>
          <w:sz w:val="24"/>
        </w:rPr>
        <w:t>（7）第七章内容概括....</w:t>
      </w:r>
    </w:p>
    <w:p w14:paraId="3E7B51D8" w14:textId="58CECC23" w:rsidR="00714B16" w:rsidRPr="00090484" w:rsidRDefault="00714B16" w:rsidP="00090484">
      <w:pPr>
        <w:rPr>
          <w:b/>
          <w:sz w:val="32"/>
          <w:szCs w:val="32"/>
        </w:rPr>
      </w:pPr>
      <w:r>
        <w:rPr>
          <w:rFonts w:hint="eastAsia"/>
          <w:b/>
          <w:sz w:val="32"/>
          <w:szCs w:val="32"/>
        </w:rPr>
        <w:br w:type="page"/>
      </w:r>
    </w:p>
    <w:p w14:paraId="0EC64F75" w14:textId="75D3C8E4" w:rsidR="00DD2206" w:rsidRDefault="00DD2206" w:rsidP="00DD2206">
      <w:pPr>
        <w:pStyle w:val="1"/>
        <w:rPr>
          <w:rFonts w:hint="eastAsia"/>
        </w:rPr>
      </w:pPr>
      <w:bookmarkStart w:id="35" w:name="_Toc206425769"/>
      <w:bookmarkStart w:id="36" w:name="_Toc225985549"/>
      <w:r w:rsidRPr="00DD2206">
        <w:rPr>
          <w:rFonts w:hint="eastAsia"/>
        </w:rPr>
        <w:lastRenderedPageBreak/>
        <w:t xml:space="preserve">第二章 </w:t>
      </w:r>
      <w:bookmarkEnd w:id="35"/>
      <w:r w:rsidR="00090484" w:rsidRPr="00090484">
        <w:rPr>
          <w:rFonts w:hint="eastAsia"/>
        </w:rPr>
        <w:t>开发工具与技术</w:t>
      </w:r>
      <w:bookmarkEnd w:id="36"/>
    </w:p>
    <w:p w14:paraId="4CC96B2E" w14:textId="29B9C1DF" w:rsidR="00090484" w:rsidRPr="00090484" w:rsidRDefault="009C66E2" w:rsidP="00090484">
      <w:pPr>
        <w:spacing w:line="400" w:lineRule="exact"/>
        <w:ind w:firstLineChars="200" w:firstLine="480"/>
        <w:rPr>
          <w:rFonts w:ascii="宋体" w:hAnsi="宋体" w:hint="eastAsia"/>
          <w:color w:val="FF0000"/>
          <w:sz w:val="24"/>
        </w:rPr>
      </w:pPr>
      <w:r w:rsidRPr="009C66E2">
        <w:rPr>
          <w:rFonts w:ascii="宋体" w:hAnsi="宋体" w:hint="eastAsia"/>
          <w:color w:val="FF0000"/>
          <w:sz w:val="24"/>
        </w:rPr>
        <w:t>本章总体要求：总页数4页左右，</w:t>
      </w:r>
      <w:r w:rsidRPr="0041394C">
        <w:rPr>
          <w:rFonts w:ascii="宋体" w:hAnsi="宋体" w:hint="eastAsia"/>
          <w:b/>
          <w:bCs/>
          <w:color w:val="FF0000"/>
          <w:sz w:val="24"/>
        </w:rPr>
        <w:t>以文字阐述为主，可搭配少量工具界面截图、效果截图、公式等辅助说明；</w:t>
      </w:r>
      <w:r w:rsidRPr="009C66E2">
        <w:rPr>
          <w:rFonts w:ascii="宋体" w:hAnsi="宋体" w:hint="eastAsia"/>
          <w:color w:val="FF0000"/>
          <w:sz w:val="24"/>
        </w:rPr>
        <w:t>核心围绕</w:t>
      </w:r>
      <w:r w:rsidRPr="0041394C">
        <w:rPr>
          <w:rFonts w:ascii="宋体" w:hAnsi="宋体" w:hint="eastAsia"/>
          <w:b/>
          <w:bCs/>
          <w:color w:val="FF0000"/>
          <w:sz w:val="24"/>
        </w:rPr>
        <w:t>本文交互应用开发所用工具与技术展开，避免纯理论堆砌。</w:t>
      </w:r>
    </w:p>
    <w:p w14:paraId="662195E8" w14:textId="77777777" w:rsidR="00090484" w:rsidRPr="00090484" w:rsidRDefault="00090484" w:rsidP="00986753">
      <w:pPr>
        <w:pStyle w:val="2"/>
      </w:pPr>
      <w:bookmarkStart w:id="37" w:name="_Toc21506"/>
      <w:bookmarkStart w:id="38" w:name="_Toc225985550"/>
      <w:r w:rsidRPr="00090484">
        <w:rPr>
          <w:rFonts w:hint="eastAsia"/>
        </w:rPr>
        <w:t xml:space="preserve">2.1 </w:t>
      </w:r>
      <w:r w:rsidRPr="00090484">
        <w:rPr>
          <w:rFonts w:hint="eastAsia"/>
        </w:rPr>
        <w:t>美术工具介绍</w:t>
      </w:r>
      <w:bookmarkEnd w:id="37"/>
      <w:bookmarkEnd w:id="38"/>
    </w:p>
    <w:p w14:paraId="42943E2E" w14:textId="77777777" w:rsidR="009C66E2" w:rsidRDefault="009C66E2" w:rsidP="009C66E2">
      <w:pPr>
        <w:spacing w:line="400" w:lineRule="exact"/>
        <w:ind w:firstLineChars="200" w:firstLine="482"/>
        <w:rPr>
          <w:rFonts w:ascii="宋体" w:hAnsi="宋体" w:hint="eastAsia"/>
          <w:b/>
          <w:bCs/>
          <w:sz w:val="24"/>
        </w:rPr>
      </w:pPr>
      <w:bookmarkStart w:id="39" w:name="_Toc3992"/>
      <w:r>
        <w:rPr>
          <w:rFonts w:ascii="宋体" w:hAnsi="宋体" w:hint="eastAsia"/>
          <w:b/>
          <w:bCs/>
          <w:sz w:val="24"/>
        </w:rPr>
        <w:t>撰写要求：</w:t>
      </w:r>
    </w:p>
    <w:p w14:paraId="4C224C44" w14:textId="77777777" w:rsidR="009C66E2" w:rsidRDefault="009C66E2" w:rsidP="009C66E2">
      <w:pPr>
        <w:spacing w:line="400" w:lineRule="exact"/>
        <w:ind w:firstLineChars="200" w:firstLine="480"/>
        <w:rPr>
          <w:rFonts w:ascii="宋体" w:hAnsi="宋体" w:hint="eastAsia"/>
          <w:sz w:val="24"/>
        </w:rPr>
      </w:pPr>
      <w:r>
        <w:rPr>
          <w:rFonts w:ascii="宋体" w:hAnsi="宋体" w:hint="eastAsia"/>
          <w:sz w:val="24"/>
        </w:rPr>
        <w:t>明确本文交互应用美术设计所用的核心工具（比如Photoshop 2023、Substance Painter等，如涉及多个，可分成多节介绍，如只有1个，那本节标题可以用工具名称命名），分别说明</w:t>
      </w:r>
      <w:proofErr w:type="gramStart"/>
      <w:r>
        <w:rPr>
          <w:rFonts w:ascii="宋体" w:hAnsi="宋体" w:hint="eastAsia"/>
          <w:sz w:val="24"/>
        </w:rPr>
        <w:t>各工具</w:t>
      </w:r>
      <w:proofErr w:type="gramEnd"/>
      <w:r>
        <w:rPr>
          <w:rFonts w:ascii="宋体" w:hAnsi="宋体" w:hint="eastAsia"/>
          <w:sz w:val="24"/>
        </w:rPr>
        <w:t>的核心用途以及与本文交互应用相关的功能，建议配图。</w:t>
      </w:r>
    </w:p>
    <w:p w14:paraId="3EBA82AC" w14:textId="77777777" w:rsidR="00090484" w:rsidRPr="00090484" w:rsidRDefault="00090484" w:rsidP="00986753">
      <w:pPr>
        <w:pStyle w:val="2"/>
      </w:pPr>
      <w:bookmarkStart w:id="40" w:name="_Toc225985551"/>
      <w:r w:rsidRPr="00090484">
        <w:rPr>
          <w:rFonts w:hint="eastAsia"/>
        </w:rPr>
        <w:t xml:space="preserve">2.2 </w:t>
      </w:r>
      <w:r w:rsidRPr="00090484">
        <w:rPr>
          <w:rFonts w:hint="eastAsia"/>
        </w:rPr>
        <w:t>建模工具介绍</w:t>
      </w:r>
      <w:bookmarkEnd w:id="39"/>
      <w:bookmarkEnd w:id="40"/>
    </w:p>
    <w:p w14:paraId="08130004" w14:textId="77777777" w:rsidR="009C66E2" w:rsidRDefault="009C66E2" w:rsidP="009C66E2">
      <w:pPr>
        <w:spacing w:line="400" w:lineRule="exact"/>
        <w:ind w:firstLineChars="200" w:firstLine="482"/>
        <w:rPr>
          <w:rFonts w:ascii="宋体" w:hAnsi="宋体" w:hint="eastAsia"/>
          <w:sz w:val="24"/>
        </w:rPr>
      </w:pPr>
      <w:bookmarkStart w:id="41" w:name="_Toc15683"/>
      <w:r>
        <w:rPr>
          <w:rFonts w:ascii="宋体" w:hAnsi="宋体" w:hint="eastAsia"/>
          <w:b/>
          <w:bCs/>
          <w:sz w:val="24"/>
        </w:rPr>
        <w:t>撰写要求：</w:t>
      </w:r>
    </w:p>
    <w:p w14:paraId="5BF444E9" w14:textId="77777777" w:rsidR="009C66E2" w:rsidRDefault="009C66E2" w:rsidP="009C66E2">
      <w:pPr>
        <w:spacing w:line="400" w:lineRule="exact"/>
        <w:ind w:firstLineChars="200" w:firstLine="480"/>
        <w:rPr>
          <w:rFonts w:ascii="宋体" w:hAnsi="宋体" w:hint="eastAsia"/>
          <w:sz w:val="24"/>
        </w:rPr>
      </w:pPr>
      <w:r>
        <w:rPr>
          <w:rFonts w:ascii="宋体" w:hAnsi="宋体" w:hint="eastAsia"/>
          <w:sz w:val="24"/>
        </w:rPr>
        <w:t>明确本文交互应用建模所使用的核心工具（如Blender、Maya、3DMax等，如涉及多个，可分成多节介绍，如只有1个，那本节标题可以用工具名称命名），简要介绍该工具的与本文交互应用开发相关的核心功能（如多边形建模、</w:t>
      </w:r>
      <w:proofErr w:type="spellStart"/>
      <w:r>
        <w:rPr>
          <w:rFonts w:ascii="宋体" w:hAnsi="宋体" w:hint="eastAsia"/>
          <w:sz w:val="24"/>
        </w:rPr>
        <w:t>UVunwrap</w:t>
      </w:r>
      <w:proofErr w:type="spellEnd"/>
      <w:r>
        <w:rPr>
          <w:rFonts w:ascii="宋体" w:hAnsi="宋体" w:hint="eastAsia"/>
          <w:sz w:val="24"/>
        </w:rPr>
        <w:t>、材质编辑、角色绑定等），建议配图。</w:t>
      </w:r>
    </w:p>
    <w:p w14:paraId="211A6B43" w14:textId="112C4251" w:rsidR="00090484" w:rsidRPr="00090484" w:rsidRDefault="00090484" w:rsidP="00986753">
      <w:pPr>
        <w:pStyle w:val="2"/>
      </w:pPr>
      <w:bookmarkStart w:id="42" w:name="_Toc225985552"/>
      <w:r w:rsidRPr="00090484">
        <w:rPr>
          <w:rFonts w:hint="eastAsia"/>
        </w:rPr>
        <w:t>2</w:t>
      </w:r>
      <w:r w:rsidRPr="00090484">
        <w:t>.</w:t>
      </w:r>
      <w:r w:rsidRPr="00090484">
        <w:rPr>
          <w:rFonts w:hint="eastAsia"/>
        </w:rPr>
        <w:t xml:space="preserve">3 </w:t>
      </w:r>
      <w:r w:rsidR="009C66E2">
        <w:rPr>
          <w:rFonts w:hint="eastAsia"/>
        </w:rPr>
        <w:t>可视化</w:t>
      </w:r>
      <w:r w:rsidRPr="00090484">
        <w:rPr>
          <w:rFonts w:hint="eastAsia"/>
        </w:rPr>
        <w:t>引擎介绍</w:t>
      </w:r>
      <w:bookmarkEnd w:id="41"/>
      <w:bookmarkEnd w:id="42"/>
    </w:p>
    <w:p w14:paraId="295B55E2" w14:textId="77777777" w:rsidR="009C66E2" w:rsidRDefault="009C66E2" w:rsidP="009C66E2">
      <w:pPr>
        <w:spacing w:line="400" w:lineRule="exact"/>
        <w:ind w:firstLineChars="200" w:firstLine="482"/>
        <w:rPr>
          <w:rFonts w:ascii="宋体" w:hAnsi="宋体" w:hint="eastAsia"/>
          <w:sz w:val="24"/>
        </w:rPr>
      </w:pPr>
      <w:bookmarkStart w:id="43" w:name="_Toc15794"/>
      <w:r>
        <w:rPr>
          <w:rFonts w:ascii="宋体" w:hAnsi="宋体" w:hint="eastAsia"/>
          <w:b/>
          <w:bCs/>
          <w:sz w:val="24"/>
        </w:rPr>
        <w:t>撰写要求：1~1.5页左右</w:t>
      </w:r>
    </w:p>
    <w:p w14:paraId="2FFA8B3B" w14:textId="77777777" w:rsidR="009C66E2" w:rsidRDefault="009C66E2" w:rsidP="009C66E2">
      <w:pPr>
        <w:spacing w:line="400" w:lineRule="exact"/>
        <w:ind w:firstLineChars="200" w:firstLine="480"/>
        <w:rPr>
          <w:rFonts w:ascii="宋体" w:hAnsi="宋体" w:hint="eastAsia"/>
          <w:sz w:val="24"/>
        </w:rPr>
      </w:pPr>
      <w:r>
        <w:rPr>
          <w:rFonts w:ascii="宋体" w:hAnsi="宋体" w:hint="eastAsia"/>
          <w:sz w:val="24"/>
        </w:rPr>
        <w:t>明确本文交互应用开发所选用的核心可视化引擎（如Unreal Engine、Unity3D等），</w:t>
      </w:r>
      <w:r>
        <w:rPr>
          <w:rFonts w:ascii="宋体" w:hAnsi="宋体" w:hint="eastAsia"/>
          <w:b/>
          <w:bCs/>
          <w:sz w:val="24"/>
        </w:rPr>
        <w:t>可直接用引擎名来为本节命名。</w:t>
      </w:r>
      <w:r>
        <w:rPr>
          <w:rFonts w:ascii="宋体" w:hAnsi="宋体" w:hint="eastAsia"/>
          <w:sz w:val="24"/>
        </w:rPr>
        <w:t>详细介绍该引擎的核心功能、优势特点（</w:t>
      </w:r>
      <w:proofErr w:type="gramStart"/>
      <w:r>
        <w:rPr>
          <w:rFonts w:ascii="宋体" w:hAnsi="宋体" w:hint="eastAsia"/>
          <w:sz w:val="24"/>
        </w:rPr>
        <w:t>如跨平台</w:t>
      </w:r>
      <w:proofErr w:type="gramEnd"/>
      <w:r>
        <w:rPr>
          <w:rFonts w:ascii="宋体" w:hAnsi="宋体" w:hint="eastAsia"/>
          <w:sz w:val="24"/>
        </w:rPr>
        <w:t>兼容性、可视化编辑、资源管理便捷、对实时渲染和粒子特效的良好支持等），可配图；</w:t>
      </w:r>
    </w:p>
    <w:p w14:paraId="39BC1EE4" w14:textId="77777777" w:rsidR="009C66E2" w:rsidRDefault="009C66E2" w:rsidP="009C66E2">
      <w:pPr>
        <w:spacing w:line="400" w:lineRule="exact"/>
        <w:ind w:firstLineChars="200" w:firstLine="480"/>
        <w:rPr>
          <w:rFonts w:ascii="宋体" w:hAnsi="宋体" w:hint="eastAsia"/>
          <w:sz w:val="24"/>
        </w:rPr>
      </w:pPr>
      <w:r>
        <w:rPr>
          <w:rFonts w:ascii="宋体" w:hAnsi="宋体" w:hint="eastAsia"/>
          <w:sz w:val="24"/>
        </w:rPr>
        <w:t>结合本文交互应用的开发需求，说明选用该引擎的具体原因（此部分内容为《可行性分析报告》中应该撰写的内容，如适配本文交互应用的沉浸式交互开发，操作便捷且技术支持完善，适合数字孪生场景开发，与Blender、Photoshop等工具兼容性好等），可配引擎选择时的对比表格。</w:t>
      </w:r>
    </w:p>
    <w:p w14:paraId="613C4A0A" w14:textId="77777777" w:rsidR="00090484" w:rsidRPr="00090484" w:rsidRDefault="00090484" w:rsidP="00986753">
      <w:pPr>
        <w:pStyle w:val="2"/>
      </w:pPr>
      <w:bookmarkStart w:id="44" w:name="_Toc225985553"/>
      <w:r w:rsidRPr="00090484">
        <w:rPr>
          <w:rFonts w:hint="eastAsia"/>
        </w:rPr>
        <w:t xml:space="preserve">2.4 </w:t>
      </w:r>
      <w:r w:rsidRPr="00090484">
        <w:rPr>
          <w:rFonts w:hint="eastAsia"/>
        </w:rPr>
        <w:t>核心开发技术</w:t>
      </w:r>
      <w:bookmarkEnd w:id="43"/>
      <w:bookmarkEnd w:id="44"/>
    </w:p>
    <w:p w14:paraId="60F1595E" w14:textId="77777777" w:rsidR="00090484" w:rsidRDefault="00090484" w:rsidP="00090484">
      <w:pPr>
        <w:spacing w:line="400" w:lineRule="exact"/>
        <w:ind w:firstLineChars="200" w:firstLine="482"/>
        <w:rPr>
          <w:rFonts w:ascii="宋体" w:hAnsi="宋体" w:hint="eastAsia"/>
          <w:sz w:val="24"/>
        </w:rPr>
      </w:pPr>
      <w:r>
        <w:rPr>
          <w:rFonts w:ascii="宋体" w:hAnsi="宋体" w:hint="eastAsia"/>
          <w:b/>
          <w:bCs/>
          <w:sz w:val="24"/>
        </w:rPr>
        <w:t>撰写要求：1~2页左右</w:t>
      </w:r>
    </w:p>
    <w:p w14:paraId="25FE4F08" w14:textId="1BA5FDA2" w:rsidR="00090484" w:rsidRDefault="00090484" w:rsidP="00090484">
      <w:pPr>
        <w:spacing w:line="400" w:lineRule="exact"/>
        <w:ind w:firstLineChars="200" w:firstLine="480"/>
        <w:rPr>
          <w:rFonts w:ascii="宋体" w:hAnsi="宋体" w:hint="eastAsia"/>
          <w:sz w:val="24"/>
        </w:rPr>
      </w:pPr>
      <w:r>
        <w:rPr>
          <w:rFonts w:ascii="宋体" w:hAnsi="宋体" w:hint="eastAsia"/>
          <w:sz w:val="24"/>
        </w:rPr>
        <w:t>明确本文开发所基于的核心技术，如涉及多个，可分成多节介绍，如只有1个，那本节标题可以用技术名称命名，简要阐述该技术的基本原理。</w:t>
      </w:r>
    </w:p>
    <w:p w14:paraId="282A9E41" w14:textId="77777777" w:rsidR="00090484" w:rsidRDefault="00090484" w:rsidP="00986753">
      <w:pPr>
        <w:pStyle w:val="2"/>
      </w:pPr>
      <w:r>
        <w:rPr>
          <w:rFonts w:hint="eastAsia"/>
        </w:rPr>
        <w:br w:type="page"/>
      </w:r>
      <w:bookmarkStart w:id="45" w:name="_Toc225985554"/>
      <w:r w:rsidRPr="00090484">
        <w:rPr>
          <w:rFonts w:hint="eastAsia"/>
        </w:rPr>
        <w:lastRenderedPageBreak/>
        <w:t xml:space="preserve">2.5 </w:t>
      </w:r>
      <w:r w:rsidRPr="00090484">
        <w:rPr>
          <w:rFonts w:hint="eastAsia"/>
        </w:rPr>
        <w:t>本章小结</w:t>
      </w:r>
      <w:bookmarkEnd w:id="45"/>
    </w:p>
    <w:p w14:paraId="0605EDDF" w14:textId="77777777" w:rsidR="00090484" w:rsidRDefault="00090484" w:rsidP="00090484">
      <w:pPr>
        <w:spacing w:line="400" w:lineRule="exact"/>
        <w:ind w:firstLineChars="200" w:firstLine="482"/>
        <w:rPr>
          <w:rFonts w:ascii="宋体" w:hAnsi="宋体" w:hint="eastAsia"/>
          <w:sz w:val="24"/>
        </w:rPr>
      </w:pPr>
      <w:r>
        <w:rPr>
          <w:rFonts w:ascii="宋体" w:hAnsi="宋体" w:hint="eastAsia"/>
          <w:b/>
          <w:bCs/>
          <w:sz w:val="24"/>
        </w:rPr>
        <w:t>撰写要求：</w:t>
      </w:r>
    </w:p>
    <w:p w14:paraId="2C8337B7" w14:textId="2B6C9D6F" w:rsidR="00090484" w:rsidRDefault="00090484" w:rsidP="00090484">
      <w:pPr>
        <w:spacing w:line="400" w:lineRule="exact"/>
        <w:ind w:firstLineChars="200" w:firstLine="480"/>
        <w:rPr>
          <w:rFonts w:ascii="宋体" w:hAnsi="宋体" w:hint="eastAsia"/>
          <w:sz w:val="24"/>
        </w:rPr>
      </w:pPr>
      <w:r>
        <w:rPr>
          <w:rFonts w:ascii="宋体" w:hAnsi="宋体" w:hint="eastAsia"/>
          <w:sz w:val="24"/>
        </w:rPr>
        <w:t>对本章内容做简要总结，一段话，高度概括。</w:t>
      </w:r>
    </w:p>
    <w:p w14:paraId="78D20090" w14:textId="77333CB4" w:rsidR="00090484" w:rsidRDefault="00090484" w:rsidP="00090484">
      <w:pPr>
        <w:widowControl/>
        <w:jc w:val="left"/>
        <w:rPr>
          <w:rFonts w:ascii="宋体" w:hAnsi="宋体" w:hint="eastAsia"/>
          <w:sz w:val="24"/>
        </w:rPr>
      </w:pPr>
      <w:r>
        <w:rPr>
          <w:rFonts w:ascii="宋体" w:hAnsi="宋体" w:hint="eastAsia"/>
          <w:sz w:val="24"/>
        </w:rPr>
        <w:br w:type="page"/>
      </w:r>
    </w:p>
    <w:p w14:paraId="0F5BA956" w14:textId="18C6AB52" w:rsidR="00C409F9" w:rsidRPr="00C409F9" w:rsidRDefault="00C409F9" w:rsidP="00C409F9">
      <w:pPr>
        <w:pStyle w:val="1"/>
        <w:rPr>
          <w:rFonts w:hint="eastAsia"/>
        </w:rPr>
      </w:pPr>
      <w:bookmarkStart w:id="46" w:name="_Toc206425776"/>
      <w:bookmarkStart w:id="47" w:name="_Toc225985555"/>
      <w:r w:rsidRPr="00C409F9">
        <w:rPr>
          <w:rFonts w:hint="eastAsia"/>
        </w:rPr>
        <w:lastRenderedPageBreak/>
        <w:t xml:space="preserve">第三章 </w:t>
      </w:r>
      <w:bookmarkEnd w:id="46"/>
      <w:r w:rsidR="009C66E2" w:rsidRPr="009C66E2">
        <w:rPr>
          <w:rFonts w:hint="eastAsia"/>
        </w:rPr>
        <w:t>系统需求与设计</w:t>
      </w:r>
      <w:bookmarkEnd w:id="47"/>
    </w:p>
    <w:p w14:paraId="1283BE3D" w14:textId="77777777" w:rsidR="009C66E2" w:rsidRPr="009C66E2" w:rsidRDefault="009C66E2" w:rsidP="009C66E2">
      <w:pPr>
        <w:spacing w:line="400" w:lineRule="exact"/>
        <w:ind w:firstLineChars="200" w:firstLine="482"/>
        <w:rPr>
          <w:rFonts w:ascii="宋体" w:hAnsi="宋体" w:hint="eastAsia"/>
          <w:b/>
          <w:bCs/>
          <w:color w:val="FF0000"/>
          <w:sz w:val="24"/>
        </w:rPr>
      </w:pPr>
      <w:r w:rsidRPr="009C66E2">
        <w:rPr>
          <w:rFonts w:ascii="宋体" w:hAnsi="宋体" w:hint="eastAsia"/>
          <w:b/>
          <w:bCs/>
          <w:color w:val="FF0000"/>
          <w:sz w:val="24"/>
        </w:rPr>
        <w:t>本章总体要求：总页数不少于6页，是论文的核心章节之一；需要覆盖需求分析及设计</w:t>
      </w:r>
      <w:proofErr w:type="gramStart"/>
      <w:r w:rsidRPr="009C66E2">
        <w:rPr>
          <w:rFonts w:ascii="宋体" w:hAnsi="宋体" w:hint="eastAsia"/>
          <w:b/>
          <w:bCs/>
          <w:color w:val="FF0000"/>
          <w:sz w:val="24"/>
        </w:rPr>
        <w:t>全核心</w:t>
      </w:r>
      <w:proofErr w:type="gramEnd"/>
      <w:r w:rsidRPr="009C66E2">
        <w:rPr>
          <w:rFonts w:ascii="宋体" w:hAnsi="宋体" w:hint="eastAsia"/>
          <w:b/>
          <w:bCs/>
          <w:color w:val="FF0000"/>
          <w:sz w:val="24"/>
        </w:rPr>
        <w:t>流程，逻辑清晰、细节具体，可搭配设计草图、示意图辅助说明；严格遵循格式要求，突出交互应用的独特性设计，避免同质化表述，与摘要、绪论中的设计内容相呼应。</w:t>
      </w:r>
    </w:p>
    <w:p w14:paraId="39166E2E" w14:textId="49D30434" w:rsidR="009C66E2" w:rsidRDefault="009C66E2" w:rsidP="009C66E2">
      <w:pPr>
        <w:spacing w:line="400" w:lineRule="exact"/>
        <w:ind w:firstLineChars="200" w:firstLine="482"/>
        <w:rPr>
          <w:rFonts w:ascii="宋体" w:hAnsi="宋体" w:hint="eastAsia"/>
          <w:b/>
          <w:bCs/>
          <w:color w:val="FF0000"/>
          <w:sz w:val="24"/>
        </w:rPr>
      </w:pPr>
      <w:r w:rsidRPr="009C66E2">
        <w:rPr>
          <w:rFonts w:ascii="宋体" w:hAnsi="宋体" w:hint="eastAsia"/>
          <w:b/>
          <w:bCs/>
          <w:color w:val="FF0000"/>
          <w:sz w:val="24"/>
        </w:rPr>
        <w:t>注意！！！！图片比例</w:t>
      </w:r>
      <w:proofErr w:type="gramStart"/>
      <w:r w:rsidRPr="009C66E2">
        <w:rPr>
          <w:rFonts w:ascii="宋体" w:hAnsi="宋体" w:hint="eastAsia"/>
          <w:b/>
          <w:bCs/>
          <w:color w:val="FF0000"/>
          <w:sz w:val="24"/>
        </w:rPr>
        <w:t>宽一定</w:t>
      </w:r>
      <w:proofErr w:type="gramEnd"/>
      <w:r w:rsidRPr="009C66E2">
        <w:rPr>
          <w:rFonts w:ascii="宋体" w:hAnsi="宋体" w:hint="eastAsia"/>
          <w:b/>
          <w:bCs/>
          <w:color w:val="FF0000"/>
          <w:sz w:val="24"/>
        </w:rPr>
        <w:t>要大于高！！！，如果出现比如人形角色之类的竖图，可以采用多图合并的方式，通篇要求均是如此，后续章节一样有此要求。</w:t>
      </w:r>
    </w:p>
    <w:p w14:paraId="2C8DA557" w14:textId="77777777" w:rsidR="009C66E2" w:rsidRDefault="009C66E2" w:rsidP="009C66E2">
      <w:pPr>
        <w:pStyle w:val="2"/>
      </w:pPr>
      <w:bookmarkStart w:id="48" w:name="_Toc26445"/>
      <w:bookmarkStart w:id="49" w:name="_Toc225985556"/>
      <w:r>
        <w:rPr>
          <w:rFonts w:hint="eastAsia"/>
        </w:rPr>
        <w:t xml:space="preserve">3.1 </w:t>
      </w:r>
      <w:r>
        <w:rPr>
          <w:rFonts w:hint="eastAsia"/>
        </w:rPr>
        <w:t>系统需求</w:t>
      </w:r>
      <w:bookmarkEnd w:id="48"/>
      <w:bookmarkEnd w:id="49"/>
    </w:p>
    <w:p w14:paraId="510CD126" w14:textId="77777777" w:rsidR="009C66E2" w:rsidRDefault="009C66E2" w:rsidP="009C66E2">
      <w:pPr>
        <w:spacing w:line="400" w:lineRule="exact"/>
        <w:ind w:firstLineChars="200" w:firstLine="482"/>
        <w:rPr>
          <w:rFonts w:ascii="宋体" w:hAnsi="宋体" w:hint="eastAsia"/>
          <w:sz w:val="24"/>
        </w:rPr>
      </w:pPr>
      <w:r>
        <w:rPr>
          <w:rFonts w:ascii="宋体" w:hAnsi="宋体" w:hint="eastAsia"/>
          <w:b/>
          <w:bCs/>
          <w:sz w:val="24"/>
        </w:rPr>
        <w:t>撰写要求：（1~2页，可配需求草图，建议列出需求三线表格）</w:t>
      </w:r>
    </w:p>
    <w:p w14:paraId="73C070C6" w14:textId="77777777" w:rsidR="009C66E2" w:rsidRDefault="009C66E2" w:rsidP="009C66E2">
      <w:pPr>
        <w:spacing w:line="400" w:lineRule="exact"/>
        <w:ind w:firstLineChars="200" w:firstLine="480"/>
        <w:rPr>
          <w:rFonts w:ascii="宋体" w:hAnsi="宋体" w:hint="eastAsia"/>
          <w:sz w:val="24"/>
        </w:rPr>
      </w:pPr>
      <w:r>
        <w:rPr>
          <w:rFonts w:ascii="宋体" w:hAnsi="宋体" w:hint="eastAsia"/>
          <w:sz w:val="24"/>
        </w:rPr>
        <w:t>本节主要描述系统功能需求、性能需求、场景需求、交互需求等，其中功能需求方面需明确系统提供的核心服务与能力；性能需求方面定义系统运行效率的运行流畅度、加载速度、资源占用等可量化指标；场景需求规定虚拟环境的三维场景空间规模及布局要求等具体构建目标；交互需求描述人机交互方式（手势识别、VR手柄、</w:t>
      </w:r>
      <w:proofErr w:type="gramStart"/>
      <w:r>
        <w:rPr>
          <w:rFonts w:ascii="宋体" w:hAnsi="宋体" w:hint="eastAsia"/>
          <w:sz w:val="24"/>
        </w:rPr>
        <w:t>键鼠等</w:t>
      </w:r>
      <w:proofErr w:type="gramEnd"/>
      <w:r>
        <w:rPr>
          <w:rFonts w:ascii="宋体" w:hAnsi="宋体" w:hint="eastAsia"/>
          <w:sz w:val="24"/>
        </w:rPr>
        <w:t>）与反馈机制（视觉、听觉、触觉反馈）等。</w:t>
      </w:r>
    </w:p>
    <w:p w14:paraId="38B35131" w14:textId="77777777" w:rsidR="009C66E2" w:rsidRDefault="009C66E2" w:rsidP="009C66E2">
      <w:pPr>
        <w:spacing w:line="400" w:lineRule="exact"/>
        <w:ind w:firstLineChars="200" w:firstLine="482"/>
        <w:rPr>
          <w:rFonts w:ascii="宋体" w:hAnsi="宋体" w:hint="eastAsia"/>
          <w:b/>
          <w:bCs/>
          <w:color w:val="FF0000"/>
          <w:sz w:val="24"/>
        </w:rPr>
      </w:pPr>
      <w:r>
        <w:rPr>
          <w:rFonts w:ascii="宋体" w:hAnsi="宋体" w:hint="eastAsia"/>
          <w:b/>
          <w:bCs/>
          <w:color w:val="FF0000"/>
          <w:sz w:val="24"/>
        </w:rPr>
        <w:t>【参考示例】</w:t>
      </w:r>
    </w:p>
    <w:p w14:paraId="523EA8FB" w14:textId="77777777" w:rsidR="009C66E2" w:rsidRDefault="009C66E2" w:rsidP="009C66E2">
      <w:pPr>
        <w:spacing w:line="400" w:lineRule="exact"/>
        <w:ind w:firstLineChars="200" w:firstLine="480"/>
        <w:rPr>
          <w:rFonts w:ascii="宋体" w:hAnsi="宋体" w:hint="eastAsia"/>
          <w:color w:val="FF0000"/>
          <w:sz w:val="24"/>
        </w:rPr>
      </w:pPr>
      <w:r>
        <w:rPr>
          <w:rFonts w:ascii="宋体" w:hAnsi="宋体" w:hint="eastAsia"/>
          <w:color w:val="FF0000"/>
          <w:sz w:val="24"/>
        </w:rPr>
        <w:t>3.1.1 功能需求</w:t>
      </w:r>
    </w:p>
    <w:p w14:paraId="48E57967" w14:textId="77777777" w:rsidR="009C66E2" w:rsidRDefault="009C66E2" w:rsidP="009C66E2">
      <w:pPr>
        <w:spacing w:line="400" w:lineRule="exact"/>
        <w:ind w:firstLineChars="200" w:firstLine="480"/>
        <w:rPr>
          <w:rFonts w:ascii="宋体" w:hAnsi="宋体" w:hint="eastAsia"/>
          <w:color w:val="FF0000"/>
          <w:sz w:val="24"/>
        </w:rPr>
      </w:pPr>
      <w:r>
        <w:rPr>
          <w:rFonts w:ascii="宋体" w:hAnsi="宋体" w:hint="eastAsia"/>
          <w:color w:val="FF0000"/>
          <w:sz w:val="24"/>
        </w:rPr>
        <w:t>3.1.2 性能需求</w:t>
      </w:r>
    </w:p>
    <w:p w14:paraId="266F448E" w14:textId="77777777" w:rsidR="009C66E2" w:rsidRDefault="009C66E2" w:rsidP="009C66E2">
      <w:pPr>
        <w:spacing w:line="400" w:lineRule="exact"/>
        <w:ind w:firstLineChars="200" w:firstLine="480"/>
        <w:rPr>
          <w:rFonts w:ascii="宋体" w:hAnsi="宋体" w:hint="eastAsia"/>
          <w:color w:val="FF0000"/>
          <w:sz w:val="24"/>
        </w:rPr>
      </w:pPr>
      <w:r>
        <w:rPr>
          <w:rFonts w:ascii="宋体" w:hAnsi="宋体" w:hint="eastAsia"/>
          <w:color w:val="FF0000"/>
          <w:sz w:val="24"/>
        </w:rPr>
        <w:t>3.1.3 场景需求</w:t>
      </w:r>
    </w:p>
    <w:p w14:paraId="15A5B0CA" w14:textId="77777777" w:rsidR="009C66E2" w:rsidRDefault="009C66E2" w:rsidP="009C66E2">
      <w:pPr>
        <w:spacing w:line="400" w:lineRule="exact"/>
        <w:ind w:firstLineChars="200" w:firstLine="480"/>
        <w:rPr>
          <w:rFonts w:ascii="宋体" w:hAnsi="宋体" w:hint="eastAsia"/>
          <w:color w:val="FF0000"/>
          <w:sz w:val="24"/>
        </w:rPr>
      </w:pPr>
      <w:r>
        <w:rPr>
          <w:rFonts w:ascii="宋体" w:hAnsi="宋体" w:hint="eastAsia"/>
          <w:color w:val="FF0000"/>
          <w:sz w:val="24"/>
        </w:rPr>
        <w:t>虚拟博物馆包含“序厅”、“器物陈列厅”、“书画艺术厅”、“宋人生活沉浸厅”及“室外园林庭院”五个主要分区。各展厅需通过符合宋代建筑形制的廊道、门洞有机连接，形成连贯的参观流线，允许用户自由探索而非线性强制路径。</w:t>
      </w:r>
    </w:p>
    <w:p w14:paraId="107BE783" w14:textId="77777777" w:rsidR="009C66E2" w:rsidRDefault="009C66E2" w:rsidP="009C66E2">
      <w:pPr>
        <w:spacing w:line="400" w:lineRule="exact"/>
        <w:ind w:firstLineChars="200" w:firstLine="480"/>
        <w:rPr>
          <w:rFonts w:ascii="宋体" w:hAnsi="宋体" w:hint="eastAsia"/>
          <w:color w:val="FF0000"/>
          <w:sz w:val="24"/>
        </w:rPr>
      </w:pPr>
      <w:r>
        <w:rPr>
          <w:rFonts w:ascii="宋体" w:hAnsi="宋体"/>
          <w:color w:val="FF0000"/>
          <w:sz w:val="24"/>
        </w:rPr>
        <w:t>所有建筑、主要陈设及核心文物模型整体视觉风格需严格遵循宋代</w:t>
      </w:r>
      <w:proofErr w:type="gramStart"/>
      <w:r>
        <w:rPr>
          <w:rFonts w:ascii="宋体" w:hAnsi="宋体"/>
          <w:color w:val="FF0000"/>
          <w:sz w:val="24"/>
        </w:rPr>
        <w:t>极</w:t>
      </w:r>
      <w:proofErr w:type="gramEnd"/>
      <w:r>
        <w:rPr>
          <w:rFonts w:ascii="宋体" w:hAnsi="宋体"/>
          <w:color w:val="FF0000"/>
          <w:sz w:val="24"/>
        </w:rPr>
        <w:t>简、典雅的审美，色彩以青白、赭石、墨色为主，光照系统需模拟自然光与宫灯结合的温馨、静谧氛围。</w:t>
      </w:r>
    </w:p>
    <w:p w14:paraId="7C6D53EB" w14:textId="77777777" w:rsidR="009C66E2" w:rsidRDefault="009C66E2" w:rsidP="009C66E2">
      <w:pPr>
        <w:spacing w:line="400" w:lineRule="exact"/>
        <w:ind w:firstLineChars="200" w:firstLine="480"/>
        <w:rPr>
          <w:rFonts w:ascii="宋体" w:hAnsi="宋体" w:hint="eastAsia"/>
          <w:color w:val="FF0000"/>
          <w:sz w:val="24"/>
        </w:rPr>
      </w:pPr>
      <w:r>
        <w:rPr>
          <w:rFonts w:ascii="宋体" w:hAnsi="宋体"/>
          <w:color w:val="FF0000"/>
          <w:sz w:val="24"/>
        </w:rPr>
        <w:t>场景需包含基础的环境声（如风声、流水、隐约的古典乐）与动态元素（如庭院中飘落的花叶、香炉袅袅的青烟），以增强空间的生命感与沉浸感。</w:t>
      </w:r>
    </w:p>
    <w:p w14:paraId="09395B94" w14:textId="77777777" w:rsidR="009C66E2" w:rsidRDefault="009C66E2" w:rsidP="009C66E2">
      <w:pPr>
        <w:spacing w:line="400" w:lineRule="exact"/>
        <w:ind w:firstLineChars="200" w:firstLine="480"/>
        <w:rPr>
          <w:rFonts w:ascii="宋体" w:hAnsi="宋体" w:hint="eastAsia"/>
          <w:color w:val="FF0000"/>
          <w:sz w:val="24"/>
        </w:rPr>
      </w:pPr>
      <w:r>
        <w:rPr>
          <w:rFonts w:ascii="宋体" w:hAnsi="宋体" w:hint="eastAsia"/>
          <w:color w:val="FF0000"/>
          <w:sz w:val="24"/>
        </w:rPr>
        <w:t>3.1.4 交互需求</w:t>
      </w:r>
    </w:p>
    <w:p w14:paraId="787B0452" w14:textId="77777777" w:rsidR="009C66E2" w:rsidRDefault="009C66E2" w:rsidP="009C66E2">
      <w:pPr>
        <w:spacing w:line="400" w:lineRule="exact"/>
        <w:ind w:firstLineChars="200" w:firstLine="480"/>
        <w:rPr>
          <w:rFonts w:ascii="宋体" w:hAnsi="宋体" w:hint="eastAsia"/>
          <w:color w:val="FF0000"/>
          <w:sz w:val="24"/>
        </w:rPr>
      </w:pPr>
      <w:r>
        <w:rPr>
          <w:rFonts w:ascii="宋体" w:hAnsi="宋体"/>
          <w:color w:val="FF0000"/>
          <w:sz w:val="24"/>
        </w:rPr>
        <w:t>文物交互：当用户注视或射线指向文物时，文物需有高亮反馈；抓取后可进行360度旋转、缩放，并伴以适当的力反馈（VR）或音效；触发详细信息面板时，应有平滑的UI弹出动画及语音解说。</w:t>
      </w:r>
    </w:p>
    <w:p w14:paraId="2261A98A" w14:textId="77777777" w:rsidR="009C66E2" w:rsidRDefault="009C66E2" w:rsidP="009C66E2">
      <w:pPr>
        <w:spacing w:line="400" w:lineRule="exact"/>
        <w:ind w:firstLineChars="200" w:firstLine="480"/>
        <w:rPr>
          <w:color w:val="FF0000"/>
        </w:rPr>
      </w:pPr>
      <w:r>
        <w:rPr>
          <w:rFonts w:ascii="宋体" w:hAnsi="宋体"/>
          <w:color w:val="FF0000"/>
          <w:sz w:val="24"/>
        </w:rPr>
        <w:t>所有UI元素（如信息面板、菜单）需采用非侵入式设计，风格与宋代美学融合（如采用卷轴、窗棂等元素），并可根据用户偏好调整透明度与位置，最大</w:t>
      </w:r>
      <w:r>
        <w:rPr>
          <w:rFonts w:ascii="宋体" w:hAnsi="宋体"/>
          <w:color w:val="FF0000"/>
          <w:sz w:val="24"/>
        </w:rPr>
        <w:lastRenderedPageBreak/>
        <w:t>限度减少对沉浸感的干扰</w:t>
      </w:r>
      <w:r>
        <w:rPr>
          <w:rFonts w:ascii="宋体" w:hAnsi="宋体" w:hint="eastAsia"/>
          <w:color w:val="FF0000"/>
          <w:sz w:val="24"/>
        </w:rPr>
        <w:t>。</w:t>
      </w:r>
    </w:p>
    <w:p w14:paraId="17B1CE67" w14:textId="77777777" w:rsidR="009C66E2" w:rsidRDefault="009C66E2" w:rsidP="009C66E2">
      <w:pPr>
        <w:pStyle w:val="2"/>
      </w:pPr>
      <w:bookmarkStart w:id="50" w:name="_Toc21117"/>
      <w:bookmarkStart w:id="51" w:name="_Toc225985557"/>
      <w:r>
        <w:rPr>
          <w:rFonts w:hint="eastAsia"/>
        </w:rPr>
        <w:t xml:space="preserve">3.2 </w:t>
      </w:r>
      <w:r>
        <w:rPr>
          <w:rFonts w:hint="eastAsia"/>
        </w:rPr>
        <w:t>系统场景设计</w:t>
      </w:r>
      <w:bookmarkEnd w:id="50"/>
      <w:bookmarkEnd w:id="51"/>
    </w:p>
    <w:p w14:paraId="1B4812E5" w14:textId="77777777" w:rsidR="009C66E2" w:rsidRDefault="009C66E2" w:rsidP="009C66E2">
      <w:pPr>
        <w:spacing w:line="400" w:lineRule="exact"/>
        <w:ind w:firstLineChars="200" w:firstLine="482"/>
        <w:rPr>
          <w:rFonts w:ascii="宋体" w:hAnsi="宋体" w:hint="eastAsia"/>
          <w:b/>
          <w:bCs/>
          <w:sz w:val="24"/>
        </w:rPr>
      </w:pPr>
      <w:r>
        <w:rPr>
          <w:rFonts w:ascii="宋体" w:hAnsi="宋体" w:hint="eastAsia"/>
          <w:b/>
          <w:bCs/>
          <w:sz w:val="24"/>
        </w:rPr>
        <w:t>撰写要求：（2~3页，以图为主）</w:t>
      </w:r>
    </w:p>
    <w:p w14:paraId="3709ADFD" w14:textId="77777777" w:rsidR="009C66E2" w:rsidRDefault="009C66E2" w:rsidP="009C66E2">
      <w:pPr>
        <w:spacing w:line="400" w:lineRule="exact"/>
        <w:ind w:firstLineChars="200" w:firstLine="480"/>
        <w:rPr>
          <w:rFonts w:ascii="宋体" w:hAnsi="宋体" w:hint="eastAsia"/>
          <w:sz w:val="24"/>
        </w:rPr>
      </w:pPr>
      <w:r>
        <w:rPr>
          <w:rFonts w:ascii="宋体" w:hAnsi="宋体" w:hint="eastAsia"/>
          <w:sz w:val="24"/>
        </w:rPr>
        <w:t>本节围绕数字孪生应用的三维虚拟场景展开设计描述，目标是实现场馆的高逼真度还原。需具体说明各场景（如展厅、庭院）的布局规划、空间尺度与参观流线。详细阐述场景的视觉元素（建筑、陈设、光影）、色彩基调与细节装饰，并说明其如何服务于整体美学与功能需求（如观赏、交互区设置），以及与叙事或展示逻辑的关联。</w:t>
      </w:r>
      <w:proofErr w:type="gramStart"/>
      <w:r>
        <w:rPr>
          <w:rFonts w:ascii="宋体" w:hAnsi="宋体" w:hint="eastAsia"/>
          <w:sz w:val="24"/>
        </w:rPr>
        <w:t>须配以</w:t>
      </w:r>
      <w:proofErr w:type="gramEnd"/>
      <w:r>
        <w:rPr>
          <w:rFonts w:ascii="宋体" w:hAnsi="宋体" w:hint="eastAsia"/>
          <w:sz w:val="24"/>
        </w:rPr>
        <w:t>场景布局草图、效果图或风格示意图进行辅助说明，图文并茂，体现场景设计对实现沉浸式数字孪生体验的支撑作用。</w:t>
      </w:r>
    </w:p>
    <w:p w14:paraId="096491BD" w14:textId="77777777" w:rsidR="009C66E2" w:rsidRDefault="009C66E2" w:rsidP="009C66E2">
      <w:pPr>
        <w:spacing w:line="400" w:lineRule="exact"/>
        <w:ind w:firstLineChars="200" w:firstLine="482"/>
        <w:rPr>
          <w:rFonts w:ascii="宋体" w:hAnsi="宋体" w:hint="eastAsia"/>
          <w:b/>
          <w:bCs/>
          <w:color w:val="FF0000"/>
          <w:sz w:val="24"/>
        </w:rPr>
      </w:pPr>
      <w:r>
        <w:rPr>
          <w:rFonts w:ascii="宋体" w:hAnsi="宋体" w:hint="eastAsia"/>
          <w:b/>
          <w:bCs/>
          <w:color w:val="FF0000"/>
          <w:sz w:val="24"/>
        </w:rPr>
        <w:t>【参考目录】</w:t>
      </w:r>
    </w:p>
    <w:p w14:paraId="7237B66E" w14:textId="77777777" w:rsidR="009C66E2" w:rsidRDefault="009C66E2" w:rsidP="009C66E2">
      <w:pPr>
        <w:spacing w:line="400" w:lineRule="exact"/>
        <w:ind w:firstLineChars="200" w:firstLine="480"/>
        <w:rPr>
          <w:rFonts w:ascii="宋体" w:hAnsi="宋体" w:hint="eastAsia"/>
          <w:color w:val="FF0000"/>
          <w:sz w:val="24"/>
        </w:rPr>
      </w:pPr>
      <w:r>
        <w:rPr>
          <w:rFonts w:ascii="宋体" w:hAnsi="宋体" w:hint="eastAsia"/>
          <w:color w:val="FF0000"/>
          <w:sz w:val="24"/>
        </w:rPr>
        <w:t>3.2.1 设计概述与核心思想</w:t>
      </w:r>
    </w:p>
    <w:p w14:paraId="5E5E91B2" w14:textId="77777777" w:rsidR="009C66E2" w:rsidRDefault="009C66E2" w:rsidP="009C66E2">
      <w:pPr>
        <w:spacing w:line="400" w:lineRule="exact"/>
        <w:ind w:firstLineChars="200" w:firstLine="480"/>
        <w:rPr>
          <w:rFonts w:ascii="宋体" w:hAnsi="宋体" w:hint="eastAsia"/>
          <w:color w:val="FF0000"/>
          <w:sz w:val="24"/>
        </w:rPr>
      </w:pPr>
      <w:r>
        <w:rPr>
          <w:rFonts w:ascii="宋体" w:hAnsi="宋体" w:hint="eastAsia"/>
          <w:color w:val="FF0000"/>
          <w:sz w:val="24"/>
        </w:rPr>
        <w:t>3.2.2 场景布局与空间规划</w:t>
      </w:r>
    </w:p>
    <w:p w14:paraId="6D083DB1" w14:textId="77777777" w:rsidR="009C66E2" w:rsidRDefault="009C66E2" w:rsidP="009C66E2">
      <w:pPr>
        <w:spacing w:line="400" w:lineRule="exact"/>
        <w:ind w:firstLineChars="200" w:firstLine="480"/>
        <w:rPr>
          <w:rFonts w:ascii="宋体" w:hAnsi="宋体" w:hint="eastAsia"/>
          <w:color w:val="FF0000"/>
          <w:sz w:val="24"/>
        </w:rPr>
      </w:pPr>
      <w:r>
        <w:rPr>
          <w:rFonts w:ascii="宋体" w:hAnsi="宋体" w:hint="eastAsia"/>
          <w:color w:val="FF0000"/>
          <w:sz w:val="24"/>
        </w:rPr>
        <w:t>3.2.3 视觉表现与氛围细节</w:t>
      </w:r>
    </w:p>
    <w:p w14:paraId="70339BF2" w14:textId="77777777" w:rsidR="009C66E2" w:rsidRDefault="009C66E2" w:rsidP="009C66E2">
      <w:pPr>
        <w:pStyle w:val="2"/>
      </w:pPr>
      <w:bookmarkStart w:id="52" w:name="_Toc3696"/>
      <w:bookmarkStart w:id="53" w:name="_Toc225985558"/>
      <w:r>
        <w:rPr>
          <w:rFonts w:hint="eastAsia"/>
        </w:rPr>
        <w:t xml:space="preserve">3.3 </w:t>
      </w:r>
      <w:r>
        <w:rPr>
          <w:rFonts w:hint="eastAsia"/>
        </w:rPr>
        <w:t>系统交互设计</w:t>
      </w:r>
      <w:bookmarkEnd w:id="52"/>
      <w:bookmarkEnd w:id="53"/>
    </w:p>
    <w:p w14:paraId="06F27B71" w14:textId="77777777" w:rsidR="009C66E2" w:rsidRDefault="009C66E2" w:rsidP="009C66E2">
      <w:pPr>
        <w:spacing w:line="400" w:lineRule="exact"/>
        <w:ind w:firstLineChars="200" w:firstLine="482"/>
        <w:rPr>
          <w:rFonts w:ascii="宋体" w:hAnsi="宋体" w:hint="eastAsia"/>
          <w:b/>
          <w:bCs/>
          <w:sz w:val="24"/>
        </w:rPr>
      </w:pPr>
      <w:r>
        <w:rPr>
          <w:rFonts w:ascii="宋体" w:hAnsi="宋体" w:hint="eastAsia"/>
          <w:b/>
          <w:bCs/>
          <w:sz w:val="24"/>
        </w:rPr>
        <w:t>撰写要求：（2~3页，以图为主）</w:t>
      </w:r>
    </w:p>
    <w:p w14:paraId="1F766084" w14:textId="77777777" w:rsidR="009C66E2" w:rsidRDefault="009C66E2" w:rsidP="009C66E2">
      <w:pPr>
        <w:spacing w:line="400" w:lineRule="exact"/>
        <w:ind w:firstLineChars="200" w:firstLine="480"/>
        <w:rPr>
          <w:rFonts w:ascii="宋体" w:hAnsi="宋体" w:hint="eastAsia"/>
          <w:sz w:val="24"/>
        </w:rPr>
      </w:pPr>
      <w:r>
        <w:rPr>
          <w:rFonts w:ascii="宋体" w:hAnsi="宋体" w:hint="eastAsia"/>
          <w:sz w:val="24"/>
        </w:rPr>
        <w:t>主要描述数字孪生场景的沉浸式人机交互设计，需明确交互设计遵循的核心原则，详细说明人机交互界面的布局、风格与信息设计，并通过流程图具体描述关键任务的交互流程。必须配以界面草图、流程图、状态图等进行可视化说明。</w:t>
      </w:r>
    </w:p>
    <w:p w14:paraId="1B615FDA" w14:textId="77777777" w:rsidR="009C66E2" w:rsidRDefault="009C66E2" w:rsidP="009C66E2">
      <w:pPr>
        <w:spacing w:line="400" w:lineRule="exact"/>
        <w:ind w:firstLineChars="200" w:firstLine="482"/>
        <w:rPr>
          <w:rFonts w:ascii="宋体" w:hAnsi="宋体" w:hint="eastAsia"/>
          <w:b/>
          <w:bCs/>
          <w:color w:val="FF0000"/>
          <w:sz w:val="24"/>
        </w:rPr>
      </w:pPr>
      <w:r>
        <w:rPr>
          <w:rFonts w:ascii="宋体" w:hAnsi="宋体" w:hint="eastAsia"/>
          <w:b/>
          <w:bCs/>
          <w:color w:val="FF0000"/>
          <w:sz w:val="24"/>
        </w:rPr>
        <w:t>【参考目录】</w:t>
      </w:r>
    </w:p>
    <w:p w14:paraId="01A6F502" w14:textId="77777777" w:rsidR="009C66E2" w:rsidRDefault="009C66E2" w:rsidP="009C66E2">
      <w:pPr>
        <w:spacing w:line="400" w:lineRule="exact"/>
        <w:ind w:firstLineChars="200" w:firstLine="480"/>
        <w:rPr>
          <w:rFonts w:ascii="宋体" w:hAnsi="宋体" w:hint="eastAsia"/>
          <w:color w:val="FF0000"/>
          <w:sz w:val="24"/>
        </w:rPr>
      </w:pPr>
      <w:r>
        <w:rPr>
          <w:rFonts w:ascii="宋体" w:hAnsi="宋体" w:hint="eastAsia"/>
          <w:color w:val="FF0000"/>
          <w:sz w:val="24"/>
        </w:rPr>
        <w:t>3.3.1 交互设计原则</w:t>
      </w:r>
    </w:p>
    <w:p w14:paraId="7D11F3C9" w14:textId="77777777" w:rsidR="009C66E2" w:rsidRDefault="009C66E2" w:rsidP="009C66E2">
      <w:pPr>
        <w:spacing w:line="400" w:lineRule="exact"/>
        <w:ind w:firstLineChars="200" w:firstLine="480"/>
        <w:rPr>
          <w:rFonts w:ascii="宋体" w:hAnsi="宋体" w:hint="eastAsia"/>
          <w:color w:val="FF0000"/>
          <w:sz w:val="24"/>
        </w:rPr>
      </w:pPr>
      <w:r>
        <w:rPr>
          <w:rFonts w:ascii="宋体" w:hAnsi="宋体" w:hint="eastAsia"/>
          <w:color w:val="FF0000"/>
          <w:sz w:val="24"/>
        </w:rPr>
        <w:t>3.3.2 人机交互界面设计</w:t>
      </w:r>
    </w:p>
    <w:p w14:paraId="34C270B7" w14:textId="77777777" w:rsidR="009C66E2" w:rsidRDefault="009C66E2" w:rsidP="009C66E2">
      <w:pPr>
        <w:spacing w:line="400" w:lineRule="exact"/>
        <w:ind w:firstLineChars="200" w:firstLine="480"/>
        <w:rPr>
          <w:rFonts w:ascii="宋体" w:hAnsi="宋体" w:hint="eastAsia"/>
          <w:color w:val="FF0000"/>
          <w:sz w:val="24"/>
        </w:rPr>
      </w:pPr>
      <w:r>
        <w:rPr>
          <w:rFonts w:ascii="宋体" w:hAnsi="宋体" w:hint="eastAsia"/>
          <w:color w:val="FF0000"/>
          <w:sz w:val="24"/>
        </w:rPr>
        <w:t>3.3.3 交互流程设计</w:t>
      </w:r>
    </w:p>
    <w:p w14:paraId="226AE3E4" w14:textId="77777777" w:rsidR="009C66E2" w:rsidRDefault="009C66E2" w:rsidP="009C66E2">
      <w:pPr>
        <w:pStyle w:val="2"/>
        <w:rPr>
          <w:b w:val="0"/>
        </w:rPr>
      </w:pPr>
      <w:bookmarkStart w:id="54" w:name="_Toc225985559"/>
      <w:r>
        <w:rPr>
          <w:rFonts w:hint="eastAsia"/>
        </w:rPr>
        <w:t>3</w:t>
      </w:r>
      <w:r>
        <w:t>.</w:t>
      </w:r>
      <w:r>
        <w:rPr>
          <w:rFonts w:hint="eastAsia"/>
        </w:rPr>
        <w:t>4</w:t>
      </w:r>
      <w:r>
        <w:t xml:space="preserve"> </w:t>
      </w:r>
      <w:r>
        <w:rPr>
          <w:rFonts w:hint="eastAsia"/>
        </w:rPr>
        <w:t>系统</w:t>
      </w:r>
      <w:r>
        <w:t>架构</w:t>
      </w:r>
      <w:r>
        <w:rPr>
          <w:rFonts w:hint="eastAsia"/>
        </w:rPr>
        <w:t>设计</w:t>
      </w:r>
      <w:bookmarkEnd w:id="54"/>
    </w:p>
    <w:p w14:paraId="79B55946" w14:textId="77777777" w:rsidR="009C66E2" w:rsidRDefault="009C66E2" w:rsidP="009C66E2">
      <w:pPr>
        <w:spacing w:line="400" w:lineRule="exact"/>
        <w:ind w:firstLineChars="200" w:firstLine="482"/>
        <w:rPr>
          <w:rFonts w:ascii="宋体" w:hAnsi="宋体" w:hint="eastAsia"/>
          <w:b/>
          <w:bCs/>
          <w:sz w:val="24"/>
        </w:rPr>
      </w:pPr>
      <w:r>
        <w:rPr>
          <w:rFonts w:ascii="宋体" w:hAnsi="宋体" w:hint="eastAsia"/>
          <w:b/>
          <w:bCs/>
          <w:sz w:val="24"/>
        </w:rPr>
        <w:t>撰写要求：（2~3页，要有架构图、功能模块划分）</w:t>
      </w:r>
    </w:p>
    <w:p w14:paraId="3D2EBC27" w14:textId="77777777" w:rsidR="009C66E2" w:rsidRDefault="009C66E2" w:rsidP="009C66E2">
      <w:pPr>
        <w:spacing w:line="400" w:lineRule="exact"/>
        <w:ind w:firstLineChars="200" w:firstLine="480"/>
        <w:rPr>
          <w:rFonts w:eastAsia="黑体"/>
          <w:b/>
          <w:sz w:val="28"/>
          <w:szCs w:val="28"/>
        </w:rPr>
      </w:pPr>
      <w:r>
        <w:rPr>
          <w:rFonts w:ascii="宋体" w:hAnsi="宋体" w:hint="eastAsia"/>
          <w:sz w:val="24"/>
        </w:rPr>
        <w:t>本节描述交互应用的功能技术架构，设计交互应用包含的核心模块（如场景模块、交互及UI模块、渲染模块、数据与逻辑模块等，根据自身交互应用确定）和2个辅助模块（资源管理模块、通信模块），描述各模块的核心功能，绘制模块交互逻辑图，清晰呈现模块间的调用关系，与下面一章开展模块详细实现形成呼应。</w:t>
      </w:r>
    </w:p>
    <w:p w14:paraId="44F50965" w14:textId="77777777" w:rsidR="009C66E2" w:rsidRDefault="009C66E2" w:rsidP="009C66E2">
      <w:pPr>
        <w:spacing w:line="400" w:lineRule="exact"/>
        <w:ind w:firstLineChars="200" w:firstLine="482"/>
        <w:rPr>
          <w:rFonts w:ascii="宋体" w:hAnsi="宋体" w:hint="eastAsia"/>
          <w:b/>
          <w:bCs/>
          <w:color w:val="FF0000"/>
          <w:sz w:val="24"/>
        </w:rPr>
      </w:pPr>
      <w:r>
        <w:rPr>
          <w:rFonts w:ascii="宋体" w:hAnsi="宋体" w:hint="eastAsia"/>
          <w:b/>
          <w:bCs/>
          <w:color w:val="FF0000"/>
          <w:sz w:val="24"/>
        </w:rPr>
        <w:t>【参考目录】</w:t>
      </w:r>
    </w:p>
    <w:p w14:paraId="077650BF" w14:textId="77777777" w:rsidR="009C66E2" w:rsidRDefault="009C66E2" w:rsidP="009C66E2">
      <w:pPr>
        <w:spacing w:line="400" w:lineRule="exact"/>
        <w:ind w:firstLineChars="200" w:firstLine="480"/>
        <w:rPr>
          <w:rFonts w:ascii="宋体" w:hAnsi="宋体" w:hint="eastAsia"/>
          <w:color w:val="FF0000"/>
          <w:sz w:val="24"/>
        </w:rPr>
      </w:pPr>
      <w:r>
        <w:rPr>
          <w:rFonts w:ascii="宋体" w:hAnsi="宋体" w:hint="eastAsia"/>
          <w:color w:val="FF0000"/>
          <w:sz w:val="24"/>
        </w:rPr>
        <w:t>3.5.1 总体架构</w:t>
      </w:r>
    </w:p>
    <w:p w14:paraId="610455D3" w14:textId="77777777" w:rsidR="009C66E2" w:rsidRDefault="009C66E2" w:rsidP="009C66E2">
      <w:pPr>
        <w:spacing w:line="400" w:lineRule="exact"/>
        <w:ind w:firstLineChars="200" w:firstLine="480"/>
        <w:rPr>
          <w:rFonts w:ascii="宋体" w:hAnsi="宋体" w:hint="eastAsia"/>
          <w:color w:val="FF0000"/>
          <w:sz w:val="24"/>
        </w:rPr>
      </w:pPr>
      <w:r>
        <w:rPr>
          <w:rFonts w:ascii="宋体" w:hAnsi="宋体" w:hint="eastAsia"/>
          <w:color w:val="FF0000"/>
          <w:sz w:val="24"/>
        </w:rPr>
        <w:lastRenderedPageBreak/>
        <w:t>3.5.2 功能模块划分</w:t>
      </w:r>
    </w:p>
    <w:p w14:paraId="7E5D6075" w14:textId="77777777" w:rsidR="009C66E2" w:rsidRDefault="009C66E2" w:rsidP="009C66E2">
      <w:pPr>
        <w:spacing w:line="400" w:lineRule="exact"/>
        <w:ind w:firstLineChars="200" w:firstLine="480"/>
        <w:rPr>
          <w:rFonts w:ascii="宋体" w:hAnsi="宋体" w:hint="eastAsia"/>
          <w:color w:val="FF0000"/>
          <w:sz w:val="24"/>
        </w:rPr>
      </w:pPr>
      <w:r>
        <w:rPr>
          <w:rFonts w:ascii="宋体" w:hAnsi="宋体" w:hint="eastAsia"/>
          <w:color w:val="FF0000"/>
          <w:sz w:val="24"/>
        </w:rPr>
        <w:t>3.5.3 模块交互逻辑</w:t>
      </w:r>
    </w:p>
    <w:p w14:paraId="5F4A5C6B" w14:textId="2FACB2CD" w:rsidR="009C66E2" w:rsidRPr="009C66E2" w:rsidRDefault="009C66E2" w:rsidP="009C66E2">
      <w:pPr>
        <w:pStyle w:val="2"/>
      </w:pPr>
      <w:bookmarkStart w:id="55" w:name="_Toc16699"/>
      <w:bookmarkStart w:id="56" w:name="_Toc225985560"/>
      <w:r w:rsidRPr="009C66E2">
        <w:rPr>
          <w:rFonts w:hint="eastAsia"/>
        </w:rPr>
        <w:t>3.</w:t>
      </w:r>
      <w:r>
        <w:rPr>
          <w:rFonts w:hint="eastAsia"/>
        </w:rPr>
        <w:t xml:space="preserve">5 </w:t>
      </w:r>
      <w:r w:rsidRPr="009C66E2">
        <w:rPr>
          <w:rFonts w:hint="eastAsia"/>
        </w:rPr>
        <w:t>本章小结</w:t>
      </w:r>
      <w:bookmarkEnd w:id="55"/>
      <w:bookmarkEnd w:id="56"/>
    </w:p>
    <w:p w14:paraId="42C84EB6" w14:textId="77777777" w:rsidR="009C66E2" w:rsidRDefault="009C66E2" w:rsidP="009C66E2">
      <w:pPr>
        <w:spacing w:line="400" w:lineRule="exact"/>
        <w:ind w:firstLineChars="200" w:firstLine="482"/>
        <w:rPr>
          <w:rFonts w:ascii="宋体" w:hAnsi="宋体" w:hint="eastAsia"/>
          <w:sz w:val="24"/>
        </w:rPr>
      </w:pPr>
      <w:r>
        <w:rPr>
          <w:rFonts w:ascii="宋体" w:hAnsi="宋体" w:hint="eastAsia"/>
          <w:b/>
          <w:bCs/>
          <w:sz w:val="24"/>
        </w:rPr>
        <w:t>撰写要求：</w:t>
      </w:r>
    </w:p>
    <w:p w14:paraId="19806DCB" w14:textId="77777777" w:rsidR="009C66E2" w:rsidRDefault="009C66E2" w:rsidP="009C66E2">
      <w:pPr>
        <w:spacing w:line="400" w:lineRule="exact"/>
        <w:ind w:firstLineChars="200" w:firstLine="480"/>
        <w:rPr>
          <w:rFonts w:ascii="宋体" w:hAnsi="宋体" w:hint="eastAsia"/>
          <w:sz w:val="24"/>
        </w:rPr>
      </w:pPr>
      <w:r>
        <w:rPr>
          <w:rFonts w:ascii="宋体" w:hAnsi="宋体" w:hint="eastAsia"/>
          <w:sz w:val="24"/>
        </w:rPr>
        <w:t>对本章内容做简要总结，一段话，高度概括。</w:t>
      </w:r>
    </w:p>
    <w:p w14:paraId="304A9A83" w14:textId="0F542589" w:rsidR="009C66E2" w:rsidRDefault="009C66E2" w:rsidP="009C66E2">
      <w:pPr>
        <w:spacing w:line="400" w:lineRule="exact"/>
        <w:ind w:firstLineChars="200" w:firstLine="643"/>
        <w:rPr>
          <w:rFonts w:ascii="宋体" w:hAnsi="宋体" w:hint="eastAsia"/>
          <w:b/>
          <w:bCs/>
          <w:color w:val="FF0000"/>
          <w:sz w:val="24"/>
        </w:rPr>
      </w:pPr>
      <w:r>
        <w:rPr>
          <w:rFonts w:hint="eastAsia"/>
          <w:b/>
          <w:sz w:val="32"/>
          <w:szCs w:val="32"/>
        </w:rPr>
        <w:br w:type="page"/>
      </w:r>
    </w:p>
    <w:p w14:paraId="2D4D35BB" w14:textId="1136C531" w:rsidR="00EE1D3C" w:rsidRPr="00EE1D3C" w:rsidRDefault="00EE1D3C" w:rsidP="007C7513">
      <w:pPr>
        <w:pStyle w:val="1"/>
        <w:rPr>
          <w:rFonts w:hint="eastAsia"/>
        </w:rPr>
      </w:pPr>
      <w:bookmarkStart w:id="57" w:name="_Toc512610517"/>
      <w:bookmarkStart w:id="58" w:name="_Toc203776772"/>
      <w:bookmarkStart w:id="59" w:name="_Toc206425780"/>
      <w:bookmarkStart w:id="60" w:name="_Toc225985561"/>
      <w:r w:rsidRPr="00EE1D3C">
        <w:rPr>
          <w:rFonts w:hint="eastAsia"/>
        </w:rPr>
        <w:lastRenderedPageBreak/>
        <w:t xml:space="preserve">第四章 </w:t>
      </w:r>
      <w:bookmarkEnd w:id="59"/>
      <w:r w:rsidR="009C66E2" w:rsidRPr="009C66E2">
        <w:rPr>
          <w:rFonts w:hint="eastAsia"/>
        </w:rPr>
        <w:t>系统实现</w:t>
      </w:r>
      <w:bookmarkEnd w:id="60"/>
    </w:p>
    <w:p w14:paraId="53B61E67" w14:textId="77777777" w:rsidR="009C66E2" w:rsidRDefault="009C66E2" w:rsidP="009C66E2">
      <w:pPr>
        <w:spacing w:line="400" w:lineRule="exact"/>
        <w:ind w:firstLineChars="200" w:firstLine="482"/>
        <w:rPr>
          <w:rFonts w:ascii="宋体" w:hAnsi="宋体" w:hint="eastAsia"/>
          <w:b/>
          <w:bCs/>
          <w:color w:val="FF0000"/>
          <w:sz w:val="24"/>
        </w:rPr>
      </w:pPr>
      <w:r>
        <w:rPr>
          <w:rFonts w:ascii="宋体" w:hAnsi="宋体" w:hint="eastAsia"/>
          <w:b/>
          <w:bCs/>
          <w:color w:val="FF0000"/>
          <w:sz w:val="24"/>
        </w:rPr>
        <w:t>本章总体要求：总页数不少于10页，是论文的核心实操章节；</w:t>
      </w:r>
    </w:p>
    <w:p w14:paraId="0CB9375A" w14:textId="77777777" w:rsidR="009C66E2" w:rsidRDefault="009C66E2" w:rsidP="009C66E2">
      <w:pPr>
        <w:spacing w:line="400" w:lineRule="exact"/>
        <w:ind w:firstLineChars="200" w:firstLine="482"/>
        <w:rPr>
          <w:rFonts w:ascii="宋体" w:hAnsi="宋体" w:hint="eastAsia"/>
          <w:b/>
          <w:bCs/>
          <w:sz w:val="24"/>
        </w:rPr>
      </w:pPr>
      <w:r>
        <w:rPr>
          <w:rFonts w:ascii="宋体" w:hAnsi="宋体" w:hint="eastAsia"/>
          <w:b/>
          <w:bCs/>
          <w:sz w:val="24"/>
        </w:rPr>
        <w:t>每节撰写要求：</w:t>
      </w:r>
    </w:p>
    <w:p w14:paraId="27AFBD62" w14:textId="70F1C650" w:rsidR="00AF7AD9" w:rsidRDefault="009C66E2" w:rsidP="009C66E2">
      <w:pPr>
        <w:spacing w:line="400" w:lineRule="exact"/>
        <w:ind w:firstLineChars="200" w:firstLine="480"/>
        <w:rPr>
          <w:rFonts w:ascii="宋体" w:hAnsi="宋体" w:hint="eastAsia"/>
          <w:sz w:val="24"/>
        </w:rPr>
      </w:pPr>
      <w:r>
        <w:rPr>
          <w:rFonts w:ascii="宋体" w:hAnsi="宋体" w:hint="eastAsia"/>
          <w:sz w:val="24"/>
        </w:rPr>
        <w:t>根据3.4节中划分的功能模块分节阐述，每节标题以模块名命名，每个模块不少于2页，重点阐述核心模块的实现细节，搭配核心代码片段（注意总体不能超过2页）、实现效果图辅助说明；注意代码引用规范，需与前面章节的设计内容、工具技术内容相呼应</w:t>
      </w:r>
      <w:r w:rsidR="00AF7AD9">
        <w:rPr>
          <w:rFonts w:ascii="宋体" w:hAnsi="宋体" w:hint="eastAsia"/>
          <w:sz w:val="24"/>
        </w:rPr>
        <w:t>。</w:t>
      </w:r>
    </w:p>
    <w:p w14:paraId="1C012C60" w14:textId="125AD4E2" w:rsidR="00AF7AD9" w:rsidRDefault="00AF7AD9" w:rsidP="00AF7AD9">
      <w:pPr>
        <w:spacing w:line="400" w:lineRule="exact"/>
        <w:rPr>
          <w:rFonts w:ascii="宋体" w:hAnsi="宋体" w:hint="eastAsia"/>
          <w:b/>
          <w:bCs/>
          <w:color w:val="FF0000"/>
          <w:sz w:val="24"/>
        </w:rPr>
      </w:pPr>
      <w:r>
        <w:rPr>
          <w:rFonts w:ascii="宋体" w:hAnsi="宋体" w:hint="eastAsia"/>
          <w:b/>
          <w:bCs/>
          <w:color w:val="FF0000"/>
          <w:sz w:val="24"/>
        </w:rPr>
        <w:t>【参考示例】</w:t>
      </w:r>
    </w:p>
    <w:p w14:paraId="636D8DEE" w14:textId="227EAD4F" w:rsidR="009C66E2" w:rsidRPr="009C66E2" w:rsidRDefault="009C66E2" w:rsidP="009C66E2">
      <w:pPr>
        <w:pStyle w:val="2"/>
        <w:rPr>
          <w:color w:val="EE0000"/>
        </w:rPr>
      </w:pPr>
      <w:bookmarkStart w:id="61" w:name="_Toc225985562"/>
      <w:r w:rsidRPr="009C66E2">
        <w:rPr>
          <w:rFonts w:hint="eastAsia"/>
          <w:color w:val="EE0000"/>
        </w:rPr>
        <w:t>4.1</w:t>
      </w:r>
      <w:r w:rsidR="00A85334">
        <w:rPr>
          <w:rFonts w:hint="eastAsia"/>
          <w:color w:val="EE0000"/>
        </w:rPr>
        <w:t xml:space="preserve"> </w:t>
      </w:r>
      <w:r w:rsidRPr="009C66E2">
        <w:rPr>
          <w:rFonts w:hint="eastAsia"/>
          <w:color w:val="EE0000"/>
        </w:rPr>
        <w:t>三维仿真场景模块</w:t>
      </w:r>
      <w:bookmarkEnd w:id="61"/>
    </w:p>
    <w:p w14:paraId="7CEAC889" w14:textId="77777777" w:rsidR="009C66E2" w:rsidRPr="009C66E2" w:rsidRDefault="009C66E2" w:rsidP="009C66E2">
      <w:pPr>
        <w:pStyle w:val="3"/>
        <w:rPr>
          <w:color w:val="EE0000"/>
        </w:rPr>
      </w:pPr>
      <w:bookmarkStart w:id="62" w:name="_Toc225985563"/>
      <w:r w:rsidRPr="009C66E2">
        <w:rPr>
          <w:rFonts w:hint="eastAsia"/>
          <w:color w:val="EE0000"/>
        </w:rPr>
        <w:t xml:space="preserve">4.1.1 </w:t>
      </w:r>
      <w:r w:rsidRPr="009C66E2">
        <w:rPr>
          <w:rFonts w:hint="eastAsia"/>
          <w:color w:val="EE0000"/>
        </w:rPr>
        <w:t>模块概述</w:t>
      </w:r>
      <w:bookmarkEnd w:id="62"/>
    </w:p>
    <w:p w14:paraId="561C313F" w14:textId="77777777" w:rsidR="009C66E2" w:rsidRPr="009C66E2" w:rsidRDefault="009C66E2" w:rsidP="009C66E2">
      <w:pPr>
        <w:pStyle w:val="3"/>
        <w:rPr>
          <w:color w:val="EE0000"/>
        </w:rPr>
      </w:pPr>
      <w:bookmarkStart w:id="63" w:name="_Toc225985564"/>
      <w:r w:rsidRPr="009C66E2">
        <w:rPr>
          <w:rFonts w:hint="eastAsia"/>
          <w:color w:val="EE0000"/>
        </w:rPr>
        <w:t xml:space="preserve">4.1.2 </w:t>
      </w:r>
      <w:r w:rsidRPr="009C66E2">
        <w:rPr>
          <w:rFonts w:hint="eastAsia"/>
          <w:color w:val="EE0000"/>
        </w:rPr>
        <w:t>场景组织结构与数据导入</w:t>
      </w:r>
      <w:bookmarkEnd w:id="63"/>
    </w:p>
    <w:p w14:paraId="129A12EF" w14:textId="77777777" w:rsidR="009C66E2" w:rsidRDefault="009C66E2" w:rsidP="009C66E2">
      <w:pPr>
        <w:spacing w:line="400" w:lineRule="exact"/>
        <w:ind w:firstLineChars="200" w:firstLine="480"/>
        <w:rPr>
          <w:rFonts w:ascii="宋体" w:hAnsi="宋体" w:hint="eastAsia"/>
          <w:color w:val="FF0000"/>
          <w:sz w:val="24"/>
        </w:rPr>
      </w:pPr>
      <w:r>
        <w:rPr>
          <w:rFonts w:ascii="宋体" w:hAnsi="宋体" w:hint="eastAsia"/>
          <w:color w:val="FF0000"/>
          <w:sz w:val="24"/>
        </w:rPr>
        <w:t>如：三维资产创建与预处理、数据导入与组装</w:t>
      </w:r>
    </w:p>
    <w:p w14:paraId="3BD51485" w14:textId="77777777" w:rsidR="009C66E2" w:rsidRPr="009C66E2" w:rsidRDefault="009C66E2" w:rsidP="009C66E2">
      <w:pPr>
        <w:pStyle w:val="3"/>
        <w:rPr>
          <w:color w:val="EE0000"/>
        </w:rPr>
      </w:pPr>
      <w:bookmarkStart w:id="64" w:name="_Toc225985565"/>
      <w:r w:rsidRPr="009C66E2">
        <w:rPr>
          <w:rFonts w:hint="eastAsia"/>
          <w:color w:val="EE0000"/>
        </w:rPr>
        <w:t xml:space="preserve">4.1.3 </w:t>
      </w:r>
      <w:r w:rsidRPr="009C66E2">
        <w:rPr>
          <w:rFonts w:hint="eastAsia"/>
          <w:color w:val="EE0000"/>
        </w:rPr>
        <w:t>核心功能实现</w:t>
      </w:r>
      <w:bookmarkEnd w:id="64"/>
    </w:p>
    <w:p w14:paraId="788106E8" w14:textId="77777777" w:rsidR="009C66E2" w:rsidRDefault="009C66E2" w:rsidP="009C66E2">
      <w:pPr>
        <w:spacing w:line="400" w:lineRule="exact"/>
        <w:ind w:firstLineChars="200" w:firstLine="480"/>
        <w:rPr>
          <w:rFonts w:ascii="宋体" w:hAnsi="宋体" w:hint="eastAsia"/>
          <w:color w:val="FF0000"/>
          <w:sz w:val="24"/>
        </w:rPr>
      </w:pPr>
      <w:r>
        <w:rPr>
          <w:rFonts w:ascii="宋体" w:hAnsi="宋体" w:hint="eastAsia"/>
          <w:color w:val="FF0000"/>
          <w:sz w:val="24"/>
        </w:rPr>
        <w:t>如：LOD与流式加载、场景可视化与渲染集成</w:t>
      </w:r>
    </w:p>
    <w:p w14:paraId="08F2F542" w14:textId="77777777" w:rsidR="009C66E2" w:rsidRPr="009C66E2" w:rsidRDefault="009C66E2" w:rsidP="009C66E2">
      <w:pPr>
        <w:pStyle w:val="3"/>
        <w:rPr>
          <w:color w:val="EE0000"/>
        </w:rPr>
      </w:pPr>
      <w:bookmarkStart w:id="65" w:name="_Toc225985566"/>
      <w:r w:rsidRPr="009C66E2">
        <w:rPr>
          <w:rFonts w:hint="eastAsia"/>
          <w:color w:val="EE0000"/>
        </w:rPr>
        <w:t xml:space="preserve">4.1.4 </w:t>
      </w:r>
      <w:r w:rsidRPr="009C66E2">
        <w:rPr>
          <w:rFonts w:hint="eastAsia"/>
          <w:color w:val="EE0000"/>
        </w:rPr>
        <w:t>核心脚本</w:t>
      </w:r>
      <w:r w:rsidRPr="009C66E2">
        <w:rPr>
          <w:rFonts w:hint="eastAsia"/>
          <w:color w:val="EE0000"/>
        </w:rPr>
        <w:t>/</w:t>
      </w:r>
      <w:r w:rsidRPr="009C66E2">
        <w:rPr>
          <w:rFonts w:hint="eastAsia"/>
          <w:color w:val="EE0000"/>
        </w:rPr>
        <w:t>蓝图示例</w:t>
      </w:r>
      <w:bookmarkEnd w:id="65"/>
    </w:p>
    <w:p w14:paraId="405D5B9F" w14:textId="2CA9A681" w:rsidR="00AF7AD9" w:rsidRPr="00AF7AD9" w:rsidRDefault="00AF7AD9" w:rsidP="00AF7AD9">
      <w:pPr>
        <w:pStyle w:val="2"/>
        <w:rPr>
          <w:color w:val="EE0000"/>
        </w:rPr>
      </w:pPr>
      <w:bookmarkStart w:id="66" w:name="_Toc225985567"/>
      <w:r w:rsidRPr="00AF7AD9">
        <w:rPr>
          <w:rFonts w:hint="eastAsia"/>
          <w:color w:val="EE0000"/>
        </w:rPr>
        <w:t>4.2 XX</w:t>
      </w:r>
      <w:r w:rsidRPr="00AF7AD9">
        <w:rPr>
          <w:rFonts w:hint="eastAsia"/>
          <w:color w:val="EE0000"/>
        </w:rPr>
        <w:t>模块</w:t>
      </w:r>
      <w:bookmarkEnd w:id="66"/>
    </w:p>
    <w:p w14:paraId="35C27681" w14:textId="392015ED" w:rsidR="00AF7AD9" w:rsidRPr="00AF7AD9" w:rsidRDefault="00AF7AD9" w:rsidP="00AF7AD9">
      <w:pPr>
        <w:pStyle w:val="2"/>
        <w:rPr>
          <w:color w:val="EE0000"/>
        </w:rPr>
      </w:pPr>
      <w:bookmarkStart w:id="67" w:name="_Toc225985568"/>
      <w:r w:rsidRPr="00AF7AD9">
        <w:rPr>
          <w:rFonts w:hint="eastAsia"/>
          <w:color w:val="EE0000"/>
        </w:rPr>
        <w:t>4.3 XX</w:t>
      </w:r>
      <w:r w:rsidRPr="00AF7AD9">
        <w:rPr>
          <w:rFonts w:hint="eastAsia"/>
          <w:color w:val="EE0000"/>
        </w:rPr>
        <w:t>模块</w:t>
      </w:r>
      <w:bookmarkEnd w:id="67"/>
    </w:p>
    <w:p w14:paraId="557BEC34" w14:textId="4B771865" w:rsidR="00AF7AD9" w:rsidRDefault="00AF7AD9" w:rsidP="00C54A23">
      <w:pPr>
        <w:pStyle w:val="2"/>
      </w:pPr>
      <w:bookmarkStart w:id="68" w:name="_Toc225985569"/>
      <w:r>
        <w:rPr>
          <w:rFonts w:hint="eastAsia"/>
        </w:rPr>
        <w:t xml:space="preserve">4.4 </w:t>
      </w:r>
      <w:r>
        <w:rPr>
          <w:rFonts w:hint="eastAsia"/>
        </w:rPr>
        <w:t>本章小结</w:t>
      </w:r>
      <w:bookmarkEnd w:id="68"/>
    </w:p>
    <w:p w14:paraId="0E2178A3" w14:textId="77777777" w:rsidR="00AF7AD9" w:rsidRDefault="00AF7AD9" w:rsidP="00AF7AD9">
      <w:pPr>
        <w:spacing w:line="400" w:lineRule="exact"/>
        <w:ind w:firstLineChars="200" w:firstLine="482"/>
        <w:rPr>
          <w:rFonts w:ascii="宋体" w:hAnsi="宋体" w:hint="eastAsia"/>
          <w:sz w:val="24"/>
        </w:rPr>
      </w:pPr>
      <w:r>
        <w:rPr>
          <w:rFonts w:ascii="宋体" w:hAnsi="宋体" w:hint="eastAsia"/>
          <w:b/>
          <w:bCs/>
          <w:sz w:val="24"/>
        </w:rPr>
        <w:t>撰写要求：</w:t>
      </w:r>
    </w:p>
    <w:p w14:paraId="351DAE5A" w14:textId="77777777" w:rsidR="00AF7AD9" w:rsidRDefault="00AF7AD9" w:rsidP="00AF7AD9">
      <w:pPr>
        <w:spacing w:line="400" w:lineRule="exact"/>
        <w:ind w:firstLineChars="200" w:firstLine="480"/>
        <w:rPr>
          <w:rFonts w:ascii="宋体" w:hAnsi="宋体" w:hint="eastAsia"/>
          <w:sz w:val="24"/>
        </w:rPr>
      </w:pPr>
      <w:r>
        <w:rPr>
          <w:rFonts w:ascii="宋体" w:hAnsi="宋体" w:hint="eastAsia"/>
          <w:sz w:val="24"/>
        </w:rPr>
        <w:t>对本章内容做简要总结，一段话，高度概括。</w:t>
      </w:r>
    </w:p>
    <w:p w14:paraId="4767574E" w14:textId="77777777" w:rsidR="00EE1D3C" w:rsidRPr="00AF7AD9" w:rsidRDefault="00EE1D3C" w:rsidP="00EE1D3C">
      <w:pPr>
        <w:spacing w:line="400" w:lineRule="exact"/>
        <w:ind w:firstLineChars="200" w:firstLine="480"/>
        <w:contextualSpacing/>
        <w:rPr>
          <w:sz w:val="24"/>
        </w:rPr>
      </w:pPr>
    </w:p>
    <w:p w14:paraId="4714C654" w14:textId="77777777" w:rsidR="00EE1D3C" w:rsidRDefault="00EE1D3C" w:rsidP="00EE1D3C">
      <w:pPr>
        <w:spacing w:line="400" w:lineRule="exact"/>
        <w:ind w:firstLineChars="200" w:firstLine="480"/>
        <w:contextualSpacing/>
        <w:rPr>
          <w:sz w:val="24"/>
        </w:rPr>
      </w:pPr>
    </w:p>
    <w:p w14:paraId="77AF0ADE" w14:textId="77777777" w:rsidR="00EE1D3C" w:rsidRDefault="00EE1D3C" w:rsidP="00EE1D3C">
      <w:pPr>
        <w:spacing w:line="400" w:lineRule="exact"/>
        <w:ind w:firstLineChars="200" w:firstLine="480"/>
        <w:contextualSpacing/>
        <w:rPr>
          <w:sz w:val="24"/>
        </w:rPr>
      </w:pPr>
    </w:p>
    <w:p w14:paraId="40236E86" w14:textId="77777777" w:rsidR="005725A8" w:rsidRDefault="005725A8" w:rsidP="00EE1D3C">
      <w:pPr>
        <w:spacing w:line="400" w:lineRule="exact"/>
        <w:ind w:firstLineChars="200" w:firstLine="480"/>
        <w:contextualSpacing/>
        <w:rPr>
          <w:sz w:val="24"/>
        </w:rPr>
      </w:pPr>
    </w:p>
    <w:p w14:paraId="7D5E0AFE" w14:textId="77777777" w:rsidR="005725A8" w:rsidRDefault="005725A8" w:rsidP="00EE1D3C">
      <w:pPr>
        <w:spacing w:line="400" w:lineRule="exact"/>
        <w:ind w:firstLineChars="200" w:firstLine="480"/>
        <w:contextualSpacing/>
        <w:rPr>
          <w:sz w:val="24"/>
        </w:rPr>
      </w:pPr>
    </w:p>
    <w:p w14:paraId="39A03E2E" w14:textId="77777777" w:rsidR="005725A8" w:rsidRDefault="005725A8" w:rsidP="00EE1D3C">
      <w:pPr>
        <w:spacing w:line="400" w:lineRule="exact"/>
        <w:ind w:firstLineChars="200" w:firstLine="480"/>
        <w:contextualSpacing/>
        <w:rPr>
          <w:sz w:val="24"/>
        </w:rPr>
      </w:pPr>
    </w:p>
    <w:p w14:paraId="10CB813E" w14:textId="77777777" w:rsidR="005725A8" w:rsidRDefault="005725A8" w:rsidP="00EE1D3C">
      <w:pPr>
        <w:spacing w:line="400" w:lineRule="exact"/>
        <w:ind w:firstLineChars="200" w:firstLine="480"/>
        <w:contextualSpacing/>
        <w:rPr>
          <w:sz w:val="24"/>
        </w:rPr>
      </w:pPr>
    </w:p>
    <w:p w14:paraId="4996C77E" w14:textId="77777777" w:rsidR="005725A8" w:rsidRDefault="005725A8" w:rsidP="00EE1D3C">
      <w:pPr>
        <w:spacing w:line="400" w:lineRule="exact"/>
        <w:ind w:firstLineChars="200" w:firstLine="480"/>
        <w:contextualSpacing/>
        <w:rPr>
          <w:sz w:val="24"/>
        </w:rPr>
      </w:pPr>
    </w:p>
    <w:p w14:paraId="2F5235BF" w14:textId="77777777" w:rsidR="005725A8" w:rsidRDefault="005725A8" w:rsidP="00EE1D3C">
      <w:pPr>
        <w:spacing w:line="400" w:lineRule="exact"/>
        <w:ind w:firstLineChars="200" w:firstLine="480"/>
        <w:contextualSpacing/>
        <w:rPr>
          <w:sz w:val="24"/>
        </w:rPr>
      </w:pPr>
    </w:p>
    <w:p w14:paraId="45C17E64" w14:textId="63E58433" w:rsidR="00AF7AD9" w:rsidRPr="00AF7AD9" w:rsidRDefault="0099132B" w:rsidP="0099132B">
      <w:pPr>
        <w:pStyle w:val="1"/>
        <w:rPr>
          <w:rFonts w:hint="eastAsia"/>
        </w:rPr>
      </w:pPr>
      <w:bookmarkStart w:id="69" w:name="_Toc27962"/>
      <w:bookmarkStart w:id="70" w:name="_Toc225985570"/>
      <w:r>
        <w:rPr>
          <w:rFonts w:hint="eastAsia"/>
        </w:rPr>
        <w:lastRenderedPageBreak/>
        <w:t>第五章</w:t>
      </w:r>
      <w:r w:rsidRPr="00AF7AD9">
        <w:rPr>
          <w:rFonts w:hint="eastAsia"/>
        </w:rPr>
        <w:t xml:space="preserve"> </w:t>
      </w:r>
      <w:bookmarkEnd w:id="69"/>
      <w:r w:rsidR="005725A8" w:rsidRPr="005725A8">
        <w:rPr>
          <w:rFonts w:hint="eastAsia"/>
        </w:rPr>
        <w:t>系统测试与分析</w:t>
      </w:r>
      <w:bookmarkEnd w:id="70"/>
    </w:p>
    <w:p w14:paraId="2B1A956D" w14:textId="704ADD96" w:rsidR="00AF7AD9" w:rsidRPr="00AF7AD9" w:rsidRDefault="00AF7AD9" w:rsidP="00AF7AD9">
      <w:pPr>
        <w:spacing w:line="400" w:lineRule="exact"/>
        <w:ind w:firstLineChars="200" w:firstLine="482"/>
        <w:rPr>
          <w:rFonts w:ascii="宋体" w:hAnsi="宋体" w:hint="eastAsia"/>
          <w:b/>
          <w:bCs/>
          <w:color w:val="FF0000"/>
          <w:sz w:val="24"/>
        </w:rPr>
      </w:pPr>
      <w:r w:rsidRPr="00AF7AD9">
        <w:rPr>
          <w:rFonts w:ascii="宋体" w:hAnsi="宋体" w:hint="eastAsia"/>
          <w:b/>
          <w:bCs/>
          <w:color w:val="FF0000"/>
          <w:sz w:val="24"/>
        </w:rPr>
        <w:t>本章总体要求：总页数不少于4页，是验证</w:t>
      </w:r>
      <w:r w:rsidR="0041394C">
        <w:rPr>
          <w:rFonts w:ascii="宋体" w:hAnsi="宋体" w:hint="eastAsia"/>
          <w:b/>
          <w:bCs/>
          <w:color w:val="FF0000"/>
          <w:sz w:val="24"/>
        </w:rPr>
        <w:t>系统</w:t>
      </w:r>
      <w:r w:rsidRPr="00AF7AD9">
        <w:rPr>
          <w:rFonts w:ascii="宋体" w:hAnsi="宋体" w:hint="eastAsia"/>
          <w:b/>
          <w:bCs/>
          <w:color w:val="FF0000"/>
          <w:sz w:val="24"/>
        </w:rPr>
        <w:t>开发质量的核心章节，明确</w:t>
      </w:r>
      <w:r w:rsidR="0041394C">
        <w:rPr>
          <w:rFonts w:ascii="宋体" w:hAnsi="宋体" w:hint="eastAsia"/>
          <w:b/>
          <w:bCs/>
          <w:color w:val="FF0000"/>
          <w:sz w:val="24"/>
        </w:rPr>
        <w:t>系统</w:t>
      </w:r>
      <w:r w:rsidRPr="00AF7AD9">
        <w:rPr>
          <w:rFonts w:ascii="宋体" w:hAnsi="宋体" w:hint="eastAsia"/>
          <w:b/>
          <w:bCs/>
          <w:color w:val="FF0000"/>
          <w:sz w:val="24"/>
        </w:rPr>
        <w:t>测试目的、环境、方案，设计规范测试用例，分析测试结果。</w:t>
      </w:r>
    </w:p>
    <w:p w14:paraId="35E33AEF" w14:textId="77777777" w:rsidR="00AF7AD9" w:rsidRPr="0099132B" w:rsidRDefault="00AF7AD9" w:rsidP="0099132B">
      <w:pPr>
        <w:pStyle w:val="2"/>
      </w:pPr>
      <w:bookmarkStart w:id="71" w:name="_Toc16212"/>
      <w:bookmarkStart w:id="72" w:name="_Toc225985571"/>
      <w:r w:rsidRPr="0099132B">
        <w:t xml:space="preserve">5.1 </w:t>
      </w:r>
      <w:r w:rsidRPr="0099132B">
        <w:t>测试</w:t>
      </w:r>
      <w:r w:rsidRPr="0099132B">
        <w:rPr>
          <w:rFonts w:hint="eastAsia"/>
        </w:rPr>
        <w:t>目的</w:t>
      </w:r>
      <w:r w:rsidRPr="0099132B">
        <w:t>与测试环境</w:t>
      </w:r>
      <w:bookmarkEnd w:id="71"/>
      <w:bookmarkEnd w:id="72"/>
    </w:p>
    <w:p w14:paraId="6958AF79" w14:textId="77777777" w:rsidR="00AF7AD9" w:rsidRPr="00AF7AD9" w:rsidRDefault="00AF7AD9" w:rsidP="0099132B">
      <w:pPr>
        <w:pStyle w:val="3"/>
      </w:pPr>
      <w:bookmarkStart w:id="73" w:name="_Toc16700"/>
      <w:bookmarkStart w:id="74" w:name="_Toc225985572"/>
      <w:r w:rsidRPr="00AF7AD9">
        <w:t xml:space="preserve">5.1.1 </w:t>
      </w:r>
      <w:r w:rsidRPr="00AF7AD9">
        <w:t>测试目的</w:t>
      </w:r>
      <w:bookmarkEnd w:id="73"/>
      <w:bookmarkEnd w:id="74"/>
    </w:p>
    <w:p w14:paraId="0A50AE32" w14:textId="77777777" w:rsidR="00AF7AD9" w:rsidRPr="00AF7AD9" w:rsidRDefault="00AF7AD9" w:rsidP="00AF7AD9">
      <w:pPr>
        <w:spacing w:line="400" w:lineRule="exact"/>
        <w:ind w:firstLineChars="200" w:firstLine="482"/>
        <w:rPr>
          <w:rFonts w:ascii="宋体" w:hAnsi="宋体" w:hint="eastAsia"/>
          <w:b/>
          <w:bCs/>
          <w:sz w:val="24"/>
        </w:rPr>
      </w:pPr>
      <w:r w:rsidRPr="00AF7AD9">
        <w:rPr>
          <w:rFonts w:ascii="宋体" w:hAnsi="宋体" w:hint="eastAsia"/>
          <w:b/>
          <w:bCs/>
          <w:sz w:val="24"/>
        </w:rPr>
        <w:t>撰写要求：</w:t>
      </w:r>
    </w:p>
    <w:p w14:paraId="64B0E907" w14:textId="77777777" w:rsidR="005725A8" w:rsidRDefault="005725A8" w:rsidP="005725A8">
      <w:pPr>
        <w:spacing w:line="400" w:lineRule="exact"/>
        <w:ind w:firstLineChars="200" w:firstLine="480"/>
        <w:rPr>
          <w:rFonts w:ascii="宋体" w:hAnsi="宋体" w:hint="eastAsia"/>
          <w:sz w:val="24"/>
        </w:rPr>
      </w:pPr>
      <w:bookmarkStart w:id="75" w:name="_Toc10319"/>
      <w:r>
        <w:rPr>
          <w:rFonts w:ascii="宋体" w:hAnsi="宋体" w:hint="eastAsia"/>
          <w:sz w:val="24"/>
        </w:rPr>
        <w:t>结合本文交互应用自身特色，明确测试的核心目的，围绕功能完整性、性能稳定性、交互流畅性等维度展开。</w:t>
      </w:r>
    </w:p>
    <w:p w14:paraId="71E89DE3" w14:textId="55708C8F" w:rsidR="005725A8" w:rsidRDefault="005725A8" w:rsidP="005725A8">
      <w:pPr>
        <w:spacing w:line="400" w:lineRule="exact"/>
        <w:ind w:firstLineChars="200" w:firstLine="482"/>
        <w:rPr>
          <w:rFonts w:ascii="宋体" w:hAnsi="宋体" w:hint="eastAsia"/>
          <w:b/>
          <w:bCs/>
          <w:color w:val="FF0000"/>
          <w:sz w:val="24"/>
        </w:rPr>
      </w:pPr>
      <w:r>
        <w:rPr>
          <w:rFonts w:ascii="宋体" w:hAnsi="宋体" w:hint="eastAsia"/>
          <w:b/>
          <w:bCs/>
          <w:color w:val="FF0000"/>
          <w:sz w:val="24"/>
        </w:rPr>
        <w:t>【参考</w:t>
      </w:r>
      <w:r w:rsidR="00C16771">
        <w:rPr>
          <w:rFonts w:ascii="宋体" w:hAnsi="宋体" w:hint="eastAsia"/>
          <w:b/>
          <w:bCs/>
          <w:color w:val="FF0000"/>
          <w:sz w:val="24"/>
        </w:rPr>
        <w:t>示例</w:t>
      </w:r>
      <w:r>
        <w:rPr>
          <w:rFonts w:ascii="宋体" w:hAnsi="宋体" w:hint="eastAsia"/>
          <w:b/>
          <w:bCs/>
          <w:color w:val="FF0000"/>
          <w:sz w:val="24"/>
        </w:rPr>
        <w:t>】</w:t>
      </w:r>
    </w:p>
    <w:p w14:paraId="03FE0055" w14:textId="77777777" w:rsidR="005725A8" w:rsidRDefault="005725A8" w:rsidP="005725A8">
      <w:pPr>
        <w:spacing w:line="400" w:lineRule="exact"/>
        <w:ind w:firstLineChars="200" w:firstLine="480"/>
        <w:rPr>
          <w:rFonts w:ascii="宋体" w:hAnsi="宋体" w:hint="eastAsia"/>
          <w:color w:val="FF0000"/>
          <w:sz w:val="24"/>
        </w:rPr>
      </w:pPr>
      <w:r>
        <w:rPr>
          <w:rFonts w:ascii="宋体" w:hAnsi="宋体" w:hint="eastAsia"/>
          <w:color w:val="FF0000"/>
          <w:sz w:val="24"/>
        </w:rPr>
        <w:t>测试旨在验证《宋韵数字孪生博物馆》的完整性与可用性，确保其达到预设的设计与性能目标。主要包括：</w:t>
      </w:r>
    </w:p>
    <w:p w14:paraId="425F81E3" w14:textId="77777777" w:rsidR="005725A8" w:rsidRDefault="005725A8" w:rsidP="005725A8">
      <w:pPr>
        <w:spacing w:line="400" w:lineRule="exact"/>
        <w:ind w:firstLineChars="200" w:firstLine="480"/>
        <w:rPr>
          <w:rFonts w:ascii="宋体" w:hAnsi="宋体" w:hint="eastAsia"/>
          <w:color w:val="FF0000"/>
          <w:sz w:val="24"/>
        </w:rPr>
      </w:pPr>
      <w:r>
        <w:rPr>
          <w:rFonts w:ascii="宋体" w:hAnsi="宋体" w:hint="eastAsia"/>
          <w:color w:val="FF0000"/>
          <w:sz w:val="24"/>
        </w:rPr>
        <w:t>（1）验证所有功能模块的逻辑正确性与完整性；</w:t>
      </w:r>
    </w:p>
    <w:p w14:paraId="6506C677" w14:textId="77777777" w:rsidR="005725A8" w:rsidRDefault="005725A8" w:rsidP="005725A8">
      <w:pPr>
        <w:spacing w:line="400" w:lineRule="exact"/>
        <w:ind w:firstLineChars="200" w:firstLine="480"/>
        <w:rPr>
          <w:rFonts w:ascii="宋体" w:hAnsi="宋体" w:hint="eastAsia"/>
          <w:color w:val="FF0000"/>
          <w:sz w:val="24"/>
        </w:rPr>
      </w:pPr>
      <w:r>
        <w:rPr>
          <w:rFonts w:ascii="宋体" w:hAnsi="宋体" w:hint="eastAsia"/>
          <w:color w:val="FF0000"/>
          <w:sz w:val="24"/>
        </w:rPr>
        <w:t>（2）评估交互应用在多种硬件配置下的性能稳定性，确保场景</w:t>
      </w:r>
      <w:proofErr w:type="gramStart"/>
      <w:r>
        <w:rPr>
          <w:rFonts w:ascii="宋体" w:hAnsi="宋体" w:hint="eastAsia"/>
          <w:color w:val="FF0000"/>
          <w:sz w:val="24"/>
        </w:rPr>
        <w:t>染效果</w:t>
      </w:r>
      <w:proofErr w:type="gramEnd"/>
      <w:r>
        <w:rPr>
          <w:rFonts w:ascii="宋体" w:hAnsi="宋体" w:hint="eastAsia"/>
          <w:color w:val="FF0000"/>
          <w:sz w:val="24"/>
        </w:rPr>
        <w:t>流畅，</w:t>
      </w:r>
      <w:proofErr w:type="gramStart"/>
      <w:r>
        <w:rPr>
          <w:rFonts w:ascii="宋体" w:hAnsi="宋体" w:hint="eastAsia"/>
          <w:color w:val="FF0000"/>
          <w:sz w:val="24"/>
        </w:rPr>
        <w:t>帧率满足</w:t>
      </w:r>
      <w:proofErr w:type="gramEnd"/>
      <w:r>
        <w:rPr>
          <w:rFonts w:ascii="宋体" w:hAnsi="宋体" w:hint="eastAsia"/>
          <w:color w:val="FF0000"/>
          <w:sz w:val="24"/>
        </w:rPr>
        <w:t>实时交互性要求；</w:t>
      </w:r>
    </w:p>
    <w:p w14:paraId="4FF8BDBD" w14:textId="77777777" w:rsidR="005725A8" w:rsidRDefault="005725A8" w:rsidP="005725A8">
      <w:pPr>
        <w:spacing w:line="400" w:lineRule="exact"/>
        <w:ind w:firstLineChars="200" w:firstLine="480"/>
        <w:rPr>
          <w:rFonts w:ascii="宋体" w:hAnsi="宋体" w:hint="eastAsia"/>
          <w:color w:val="FF0000"/>
          <w:sz w:val="24"/>
        </w:rPr>
      </w:pPr>
      <w:r>
        <w:rPr>
          <w:rFonts w:ascii="宋体" w:hAnsi="宋体" w:hint="eastAsia"/>
          <w:color w:val="FF0000"/>
          <w:sz w:val="24"/>
        </w:rPr>
        <w:t>（3）检验人机交互的自然性和友好性；</w:t>
      </w:r>
    </w:p>
    <w:p w14:paraId="1493D4D4" w14:textId="77777777" w:rsidR="005725A8" w:rsidRDefault="005725A8" w:rsidP="005725A8">
      <w:pPr>
        <w:spacing w:line="400" w:lineRule="exact"/>
        <w:ind w:firstLineChars="200" w:firstLine="480"/>
        <w:rPr>
          <w:rFonts w:ascii="宋体" w:hAnsi="宋体" w:hint="eastAsia"/>
          <w:color w:val="FF0000"/>
          <w:sz w:val="24"/>
        </w:rPr>
      </w:pPr>
      <w:r>
        <w:rPr>
          <w:rFonts w:ascii="宋体" w:hAnsi="宋体" w:hint="eastAsia"/>
          <w:color w:val="FF0000"/>
          <w:sz w:val="24"/>
        </w:rPr>
        <w:t>（4）以及确保交互应用在不同分辨率环境下，视觉呈现一致且适配良好。</w:t>
      </w:r>
    </w:p>
    <w:p w14:paraId="22CC8741" w14:textId="77777777" w:rsidR="00AF7AD9" w:rsidRPr="00AF7AD9" w:rsidRDefault="00AF7AD9" w:rsidP="0099132B">
      <w:pPr>
        <w:pStyle w:val="3"/>
      </w:pPr>
      <w:bookmarkStart w:id="76" w:name="_Toc225985573"/>
      <w:r w:rsidRPr="00AF7AD9">
        <w:t xml:space="preserve">5.1.2 </w:t>
      </w:r>
      <w:r w:rsidRPr="00AF7AD9">
        <w:t>测试环境</w:t>
      </w:r>
      <w:bookmarkEnd w:id="75"/>
      <w:bookmarkEnd w:id="76"/>
    </w:p>
    <w:p w14:paraId="03C23BA1" w14:textId="244F49C5" w:rsidR="00AF7AD9" w:rsidRPr="00AF7AD9" w:rsidRDefault="00AF7AD9" w:rsidP="00AF7AD9">
      <w:pPr>
        <w:spacing w:line="400" w:lineRule="exact"/>
        <w:ind w:firstLineChars="200" w:firstLine="482"/>
        <w:rPr>
          <w:rFonts w:ascii="宋体" w:hAnsi="宋体" w:hint="eastAsia"/>
          <w:b/>
          <w:bCs/>
          <w:color w:val="FF0000"/>
          <w:sz w:val="24"/>
        </w:rPr>
      </w:pPr>
      <w:r w:rsidRPr="00AF7AD9">
        <w:rPr>
          <w:rFonts w:ascii="宋体" w:hAnsi="宋体" w:hint="eastAsia"/>
          <w:b/>
          <w:bCs/>
          <w:color w:val="FF0000"/>
          <w:sz w:val="24"/>
        </w:rPr>
        <w:t>【参考</w:t>
      </w:r>
      <w:r w:rsidR="0099132B">
        <w:rPr>
          <w:rFonts w:ascii="宋体" w:hAnsi="宋体" w:hint="eastAsia"/>
          <w:b/>
          <w:bCs/>
          <w:color w:val="FF0000"/>
          <w:sz w:val="24"/>
        </w:rPr>
        <w:t>示例</w:t>
      </w:r>
      <w:r w:rsidRPr="00AF7AD9">
        <w:rPr>
          <w:rFonts w:ascii="宋体" w:hAnsi="宋体" w:hint="eastAsia"/>
          <w:b/>
          <w:bCs/>
          <w:color w:val="FF0000"/>
          <w:sz w:val="24"/>
        </w:rPr>
        <w:t>】</w:t>
      </w:r>
    </w:p>
    <w:p w14:paraId="4D7648A8" w14:textId="6A8E6FA9" w:rsidR="00AF7AD9" w:rsidRPr="00AF7AD9" w:rsidRDefault="00AF7AD9" w:rsidP="00AF7AD9">
      <w:pPr>
        <w:spacing w:line="400" w:lineRule="exact"/>
        <w:ind w:firstLineChars="200" w:firstLine="480"/>
        <w:rPr>
          <w:rFonts w:ascii="宋体" w:hAnsi="宋体" w:hint="eastAsia"/>
          <w:color w:val="FF0000"/>
          <w:sz w:val="24"/>
        </w:rPr>
      </w:pPr>
      <w:r w:rsidRPr="00AF7AD9">
        <w:rPr>
          <w:rFonts w:ascii="宋体" w:hAnsi="宋体" w:hint="eastAsia"/>
          <w:color w:val="FF0000"/>
          <w:sz w:val="24"/>
        </w:rPr>
        <w:t>本文测试所使用的硬件环境与软件环境如表5-1所示：</w:t>
      </w:r>
    </w:p>
    <w:p w14:paraId="4DCE4593" w14:textId="77954749" w:rsidR="00AF7AD9" w:rsidRPr="0099132B" w:rsidRDefault="00AF7AD9" w:rsidP="0099132B">
      <w:pPr>
        <w:pStyle w:val="afa"/>
        <w:rPr>
          <w:color w:val="EE0000"/>
        </w:rPr>
      </w:pPr>
      <w:r w:rsidRPr="0099132B">
        <w:rPr>
          <w:rFonts w:hint="eastAsia"/>
          <w:color w:val="EE0000"/>
        </w:rPr>
        <w:t>表</w:t>
      </w:r>
      <w:r w:rsidRPr="0099132B">
        <w:rPr>
          <w:rFonts w:hint="eastAsia"/>
          <w:color w:val="EE0000"/>
        </w:rPr>
        <w:t xml:space="preserve"> 5-</w:t>
      </w:r>
      <w:r w:rsidRPr="0099132B">
        <w:rPr>
          <w:rFonts w:hint="eastAsia"/>
          <w:color w:val="EE0000"/>
        </w:rPr>
        <w:fldChar w:fldCharType="begin"/>
      </w:r>
      <w:r w:rsidRPr="0099132B">
        <w:rPr>
          <w:rFonts w:hint="eastAsia"/>
          <w:color w:val="EE0000"/>
        </w:rPr>
        <w:instrText xml:space="preserve"> SEQ </w:instrText>
      </w:r>
      <w:r w:rsidRPr="0099132B">
        <w:rPr>
          <w:rFonts w:hint="eastAsia"/>
          <w:color w:val="EE0000"/>
        </w:rPr>
        <w:instrText>表</w:instrText>
      </w:r>
      <w:r w:rsidRPr="0099132B">
        <w:rPr>
          <w:rFonts w:hint="eastAsia"/>
          <w:color w:val="EE0000"/>
        </w:rPr>
        <w:instrText xml:space="preserve"> \* ARABIC </w:instrText>
      </w:r>
      <w:r w:rsidRPr="0099132B">
        <w:rPr>
          <w:rFonts w:hint="eastAsia"/>
          <w:color w:val="EE0000"/>
        </w:rPr>
        <w:fldChar w:fldCharType="separate"/>
      </w:r>
      <w:r w:rsidR="0099132B" w:rsidRPr="0099132B">
        <w:rPr>
          <w:rFonts w:hint="eastAsia"/>
          <w:noProof/>
          <w:color w:val="EE0000"/>
        </w:rPr>
        <w:t>1</w:t>
      </w:r>
      <w:r w:rsidRPr="0099132B">
        <w:rPr>
          <w:rFonts w:hint="eastAsia"/>
          <w:color w:val="EE0000"/>
        </w:rPr>
        <w:fldChar w:fldCharType="end"/>
      </w:r>
      <w:r w:rsidRPr="0099132B">
        <w:rPr>
          <w:rFonts w:hint="eastAsia"/>
          <w:color w:val="EE0000"/>
        </w:rPr>
        <w:t xml:space="preserve"> </w:t>
      </w:r>
      <w:r w:rsidRPr="0099132B">
        <w:rPr>
          <w:rFonts w:hint="eastAsia"/>
          <w:color w:val="EE0000"/>
        </w:rPr>
        <w:t>《</w:t>
      </w:r>
      <w:r w:rsidR="005725A8" w:rsidRPr="005725A8">
        <w:rPr>
          <w:rFonts w:hint="eastAsia"/>
          <w:color w:val="EE0000"/>
        </w:rPr>
        <w:t>宋韵数字孪生博物馆</w:t>
      </w:r>
      <w:r w:rsidRPr="0099132B">
        <w:rPr>
          <w:rFonts w:hint="eastAsia"/>
          <w:color w:val="EE0000"/>
        </w:rPr>
        <w:t>》测试环境</w:t>
      </w:r>
    </w:p>
    <w:tbl>
      <w:tblPr>
        <w:tblW w:w="6415" w:type="dxa"/>
        <w:jc w:val="center"/>
        <w:tblBorders>
          <w:top w:val="single" w:sz="4" w:space="0" w:color="auto"/>
          <w:bottom w:val="single" w:sz="4" w:space="0" w:color="auto"/>
        </w:tblBorders>
        <w:tblLayout w:type="fixed"/>
        <w:tblLook w:val="04A0" w:firstRow="1" w:lastRow="0" w:firstColumn="1" w:lastColumn="0" w:noHBand="0" w:noVBand="1"/>
      </w:tblPr>
      <w:tblGrid>
        <w:gridCol w:w="720"/>
        <w:gridCol w:w="720"/>
        <w:gridCol w:w="4975"/>
      </w:tblGrid>
      <w:tr w:rsidR="005725A8" w:rsidRPr="005725A8" w14:paraId="37439E1D" w14:textId="77777777" w:rsidTr="005F2B2C">
        <w:trPr>
          <w:trHeight w:val="364"/>
          <w:jc w:val="center"/>
        </w:trPr>
        <w:tc>
          <w:tcPr>
            <w:tcW w:w="720" w:type="dxa"/>
            <w:tcBorders>
              <w:bottom w:val="single" w:sz="4" w:space="0" w:color="auto"/>
            </w:tcBorders>
          </w:tcPr>
          <w:p w14:paraId="67A36932" w14:textId="77777777" w:rsidR="005725A8" w:rsidRPr="005725A8" w:rsidRDefault="005725A8" w:rsidP="005725A8">
            <w:pPr>
              <w:spacing w:line="400" w:lineRule="exact"/>
              <w:jc w:val="center"/>
              <w:rPr>
                <w:color w:val="FF0000"/>
              </w:rPr>
            </w:pPr>
            <w:r w:rsidRPr="005725A8">
              <w:rPr>
                <w:rFonts w:hint="eastAsia"/>
                <w:color w:val="FF0000"/>
              </w:rPr>
              <w:t>类别</w:t>
            </w:r>
          </w:p>
        </w:tc>
        <w:tc>
          <w:tcPr>
            <w:tcW w:w="720" w:type="dxa"/>
            <w:tcBorders>
              <w:bottom w:val="single" w:sz="4" w:space="0" w:color="auto"/>
            </w:tcBorders>
          </w:tcPr>
          <w:p w14:paraId="0307997B" w14:textId="77777777" w:rsidR="005725A8" w:rsidRPr="005725A8" w:rsidRDefault="005725A8" w:rsidP="005725A8">
            <w:pPr>
              <w:spacing w:line="400" w:lineRule="exact"/>
              <w:jc w:val="center"/>
              <w:rPr>
                <w:color w:val="FF0000"/>
              </w:rPr>
            </w:pPr>
            <w:r w:rsidRPr="005725A8">
              <w:rPr>
                <w:rFonts w:hint="eastAsia"/>
                <w:color w:val="FF0000"/>
              </w:rPr>
              <w:t>序号</w:t>
            </w:r>
          </w:p>
        </w:tc>
        <w:tc>
          <w:tcPr>
            <w:tcW w:w="4975" w:type="dxa"/>
            <w:tcBorders>
              <w:bottom w:val="single" w:sz="4" w:space="0" w:color="auto"/>
            </w:tcBorders>
          </w:tcPr>
          <w:p w14:paraId="5597AFE4" w14:textId="77777777" w:rsidR="005725A8" w:rsidRPr="005725A8" w:rsidRDefault="005725A8" w:rsidP="005725A8">
            <w:pPr>
              <w:spacing w:line="400" w:lineRule="exact"/>
              <w:jc w:val="center"/>
              <w:rPr>
                <w:color w:val="FF0000"/>
              </w:rPr>
            </w:pPr>
            <w:r w:rsidRPr="005725A8">
              <w:rPr>
                <w:rFonts w:hint="eastAsia"/>
                <w:color w:val="FF0000"/>
              </w:rPr>
              <w:t>名称及配置</w:t>
            </w:r>
          </w:p>
        </w:tc>
      </w:tr>
      <w:tr w:rsidR="005725A8" w:rsidRPr="005725A8" w14:paraId="71F57649" w14:textId="77777777" w:rsidTr="005F2B2C">
        <w:trPr>
          <w:trHeight w:val="346"/>
          <w:jc w:val="center"/>
        </w:trPr>
        <w:tc>
          <w:tcPr>
            <w:tcW w:w="720" w:type="dxa"/>
            <w:vMerge w:val="restart"/>
            <w:tcBorders>
              <w:top w:val="single" w:sz="4" w:space="0" w:color="auto"/>
            </w:tcBorders>
            <w:vAlign w:val="center"/>
          </w:tcPr>
          <w:p w14:paraId="381598AD" w14:textId="77777777" w:rsidR="005725A8" w:rsidRPr="005725A8" w:rsidRDefault="005725A8" w:rsidP="005725A8">
            <w:pPr>
              <w:spacing w:line="400" w:lineRule="exact"/>
              <w:jc w:val="center"/>
              <w:rPr>
                <w:color w:val="FF0000"/>
              </w:rPr>
            </w:pPr>
            <w:r w:rsidRPr="005725A8">
              <w:rPr>
                <w:rFonts w:hint="eastAsia"/>
                <w:color w:val="FF0000"/>
              </w:rPr>
              <w:t>硬件环境</w:t>
            </w:r>
          </w:p>
        </w:tc>
        <w:tc>
          <w:tcPr>
            <w:tcW w:w="720" w:type="dxa"/>
            <w:tcBorders>
              <w:top w:val="single" w:sz="4" w:space="0" w:color="auto"/>
            </w:tcBorders>
          </w:tcPr>
          <w:p w14:paraId="2F8EEC08" w14:textId="77777777" w:rsidR="005725A8" w:rsidRPr="005725A8" w:rsidRDefault="005725A8" w:rsidP="005725A8">
            <w:pPr>
              <w:spacing w:line="400" w:lineRule="exact"/>
              <w:jc w:val="center"/>
              <w:rPr>
                <w:color w:val="FF0000"/>
              </w:rPr>
            </w:pPr>
            <w:r w:rsidRPr="005725A8">
              <w:rPr>
                <w:rFonts w:hint="eastAsia"/>
                <w:color w:val="FF0000"/>
              </w:rPr>
              <w:t>1</w:t>
            </w:r>
          </w:p>
        </w:tc>
        <w:tc>
          <w:tcPr>
            <w:tcW w:w="4975" w:type="dxa"/>
            <w:tcBorders>
              <w:top w:val="single" w:sz="4" w:space="0" w:color="auto"/>
            </w:tcBorders>
          </w:tcPr>
          <w:p w14:paraId="1901B7D0" w14:textId="77777777" w:rsidR="005725A8" w:rsidRPr="005725A8" w:rsidRDefault="005725A8" w:rsidP="005725A8">
            <w:pPr>
              <w:spacing w:line="400" w:lineRule="exact"/>
              <w:jc w:val="center"/>
              <w:rPr>
                <w:color w:val="FF0000"/>
              </w:rPr>
            </w:pPr>
            <w:r w:rsidRPr="005725A8">
              <w:rPr>
                <w:rFonts w:hint="eastAsia"/>
                <w:color w:val="FF0000"/>
              </w:rPr>
              <w:t>CPU</w:t>
            </w:r>
            <w:r w:rsidRPr="005725A8">
              <w:rPr>
                <w:rFonts w:hint="eastAsia"/>
                <w:color w:val="FF0000"/>
              </w:rPr>
              <w:t>：</w:t>
            </w:r>
            <w:r w:rsidRPr="005725A8">
              <w:rPr>
                <w:rFonts w:hint="eastAsia"/>
                <w:color w:val="FF0000"/>
              </w:rPr>
              <w:t>.....</w:t>
            </w:r>
          </w:p>
        </w:tc>
      </w:tr>
      <w:tr w:rsidR="005725A8" w:rsidRPr="005725A8" w14:paraId="48434ABC" w14:textId="77777777" w:rsidTr="005F2B2C">
        <w:trPr>
          <w:trHeight w:val="380"/>
          <w:jc w:val="center"/>
        </w:trPr>
        <w:tc>
          <w:tcPr>
            <w:tcW w:w="720" w:type="dxa"/>
            <w:vMerge/>
          </w:tcPr>
          <w:p w14:paraId="70C7B28C" w14:textId="77777777" w:rsidR="005725A8" w:rsidRPr="005725A8" w:rsidRDefault="005725A8" w:rsidP="005725A8">
            <w:pPr>
              <w:spacing w:line="400" w:lineRule="exact"/>
              <w:jc w:val="center"/>
              <w:rPr>
                <w:color w:val="FF0000"/>
              </w:rPr>
            </w:pPr>
          </w:p>
        </w:tc>
        <w:tc>
          <w:tcPr>
            <w:tcW w:w="720" w:type="dxa"/>
          </w:tcPr>
          <w:p w14:paraId="38199195" w14:textId="77777777" w:rsidR="005725A8" w:rsidRPr="005725A8" w:rsidRDefault="005725A8" w:rsidP="005725A8">
            <w:pPr>
              <w:spacing w:line="400" w:lineRule="exact"/>
              <w:jc w:val="center"/>
              <w:rPr>
                <w:color w:val="FF0000"/>
              </w:rPr>
            </w:pPr>
            <w:r w:rsidRPr="005725A8">
              <w:rPr>
                <w:rFonts w:hint="eastAsia"/>
                <w:color w:val="FF0000"/>
              </w:rPr>
              <w:t>2</w:t>
            </w:r>
          </w:p>
        </w:tc>
        <w:tc>
          <w:tcPr>
            <w:tcW w:w="4975" w:type="dxa"/>
          </w:tcPr>
          <w:p w14:paraId="47F2CA2F" w14:textId="77777777" w:rsidR="005725A8" w:rsidRPr="005725A8" w:rsidRDefault="005725A8" w:rsidP="005725A8">
            <w:pPr>
              <w:spacing w:line="400" w:lineRule="exact"/>
              <w:jc w:val="center"/>
              <w:rPr>
                <w:color w:val="FF0000"/>
              </w:rPr>
            </w:pPr>
            <w:r w:rsidRPr="005725A8">
              <w:rPr>
                <w:rFonts w:hint="eastAsia"/>
                <w:color w:val="FF0000"/>
              </w:rPr>
              <w:t>显卡</w:t>
            </w:r>
            <w:r w:rsidRPr="005725A8">
              <w:rPr>
                <w:rFonts w:hint="eastAsia"/>
                <w:color w:val="FF0000"/>
              </w:rPr>
              <w:t>:.....</w:t>
            </w:r>
          </w:p>
        </w:tc>
      </w:tr>
      <w:tr w:rsidR="005725A8" w:rsidRPr="005725A8" w14:paraId="4514418E" w14:textId="77777777" w:rsidTr="005F2B2C">
        <w:trPr>
          <w:trHeight w:val="380"/>
          <w:jc w:val="center"/>
        </w:trPr>
        <w:tc>
          <w:tcPr>
            <w:tcW w:w="720" w:type="dxa"/>
            <w:vMerge/>
          </w:tcPr>
          <w:p w14:paraId="5896EA15" w14:textId="77777777" w:rsidR="005725A8" w:rsidRPr="005725A8" w:rsidRDefault="005725A8" w:rsidP="005725A8">
            <w:pPr>
              <w:spacing w:line="400" w:lineRule="exact"/>
              <w:jc w:val="center"/>
              <w:rPr>
                <w:color w:val="FF0000"/>
              </w:rPr>
            </w:pPr>
          </w:p>
        </w:tc>
        <w:tc>
          <w:tcPr>
            <w:tcW w:w="720" w:type="dxa"/>
          </w:tcPr>
          <w:p w14:paraId="309F1507" w14:textId="77777777" w:rsidR="005725A8" w:rsidRPr="005725A8" w:rsidRDefault="005725A8" w:rsidP="005725A8">
            <w:pPr>
              <w:spacing w:line="400" w:lineRule="exact"/>
              <w:jc w:val="center"/>
              <w:rPr>
                <w:color w:val="FF0000"/>
              </w:rPr>
            </w:pPr>
            <w:r w:rsidRPr="005725A8">
              <w:rPr>
                <w:rFonts w:hint="eastAsia"/>
                <w:color w:val="FF0000"/>
              </w:rPr>
              <w:t>3</w:t>
            </w:r>
          </w:p>
        </w:tc>
        <w:tc>
          <w:tcPr>
            <w:tcW w:w="4975" w:type="dxa"/>
          </w:tcPr>
          <w:p w14:paraId="61F66883" w14:textId="77777777" w:rsidR="005725A8" w:rsidRPr="005725A8" w:rsidRDefault="005725A8" w:rsidP="005725A8">
            <w:pPr>
              <w:spacing w:line="400" w:lineRule="exact"/>
              <w:jc w:val="center"/>
              <w:rPr>
                <w:color w:val="FF0000"/>
              </w:rPr>
            </w:pPr>
            <w:r w:rsidRPr="005725A8">
              <w:rPr>
                <w:rFonts w:hint="eastAsia"/>
                <w:color w:val="FF0000"/>
              </w:rPr>
              <w:t>内存</w:t>
            </w:r>
            <w:r w:rsidRPr="005725A8">
              <w:rPr>
                <w:rFonts w:hint="eastAsia"/>
                <w:color w:val="FF0000"/>
              </w:rPr>
              <w:t>:.....</w:t>
            </w:r>
          </w:p>
        </w:tc>
      </w:tr>
      <w:tr w:rsidR="005725A8" w:rsidRPr="005725A8" w14:paraId="7C0B9546" w14:textId="77777777" w:rsidTr="005F2B2C">
        <w:trPr>
          <w:trHeight w:val="380"/>
          <w:jc w:val="center"/>
        </w:trPr>
        <w:tc>
          <w:tcPr>
            <w:tcW w:w="720" w:type="dxa"/>
            <w:vMerge/>
          </w:tcPr>
          <w:p w14:paraId="3523C7DE" w14:textId="77777777" w:rsidR="005725A8" w:rsidRPr="005725A8" w:rsidRDefault="005725A8" w:rsidP="005725A8">
            <w:pPr>
              <w:spacing w:line="400" w:lineRule="exact"/>
              <w:jc w:val="center"/>
              <w:rPr>
                <w:color w:val="FF0000"/>
              </w:rPr>
            </w:pPr>
          </w:p>
        </w:tc>
        <w:tc>
          <w:tcPr>
            <w:tcW w:w="720" w:type="dxa"/>
          </w:tcPr>
          <w:p w14:paraId="38B75CFA" w14:textId="77777777" w:rsidR="005725A8" w:rsidRPr="005725A8" w:rsidRDefault="005725A8" w:rsidP="005725A8">
            <w:pPr>
              <w:spacing w:line="400" w:lineRule="exact"/>
              <w:jc w:val="center"/>
              <w:rPr>
                <w:color w:val="FF0000"/>
              </w:rPr>
            </w:pPr>
            <w:r w:rsidRPr="005725A8">
              <w:rPr>
                <w:rFonts w:hint="eastAsia"/>
                <w:color w:val="FF0000"/>
              </w:rPr>
              <w:t>4</w:t>
            </w:r>
          </w:p>
        </w:tc>
        <w:tc>
          <w:tcPr>
            <w:tcW w:w="4975" w:type="dxa"/>
          </w:tcPr>
          <w:p w14:paraId="6D76A7AD" w14:textId="77777777" w:rsidR="005725A8" w:rsidRPr="005725A8" w:rsidRDefault="005725A8" w:rsidP="005725A8">
            <w:pPr>
              <w:spacing w:line="400" w:lineRule="exact"/>
              <w:jc w:val="center"/>
              <w:rPr>
                <w:color w:val="FF0000"/>
              </w:rPr>
            </w:pPr>
            <w:r w:rsidRPr="005725A8">
              <w:rPr>
                <w:rFonts w:hint="eastAsia"/>
                <w:color w:val="FF0000"/>
              </w:rPr>
              <w:t>.......</w:t>
            </w:r>
          </w:p>
        </w:tc>
      </w:tr>
      <w:tr w:rsidR="005725A8" w:rsidRPr="005725A8" w14:paraId="4FB895F4" w14:textId="77777777" w:rsidTr="005F2B2C">
        <w:trPr>
          <w:trHeight w:val="380"/>
          <w:jc w:val="center"/>
        </w:trPr>
        <w:tc>
          <w:tcPr>
            <w:tcW w:w="720" w:type="dxa"/>
            <w:vMerge w:val="restart"/>
            <w:vAlign w:val="center"/>
          </w:tcPr>
          <w:p w14:paraId="636AA154" w14:textId="77777777" w:rsidR="005725A8" w:rsidRPr="005725A8" w:rsidRDefault="005725A8" w:rsidP="005725A8">
            <w:pPr>
              <w:spacing w:line="400" w:lineRule="exact"/>
              <w:jc w:val="center"/>
              <w:rPr>
                <w:color w:val="FF0000"/>
              </w:rPr>
            </w:pPr>
            <w:r w:rsidRPr="005725A8">
              <w:rPr>
                <w:rFonts w:hint="eastAsia"/>
                <w:color w:val="FF0000"/>
              </w:rPr>
              <w:t>软件环境</w:t>
            </w:r>
          </w:p>
        </w:tc>
        <w:tc>
          <w:tcPr>
            <w:tcW w:w="720" w:type="dxa"/>
          </w:tcPr>
          <w:p w14:paraId="0CBBF9F2" w14:textId="77777777" w:rsidR="005725A8" w:rsidRPr="005725A8" w:rsidRDefault="005725A8" w:rsidP="005725A8">
            <w:pPr>
              <w:spacing w:line="400" w:lineRule="exact"/>
              <w:jc w:val="center"/>
              <w:rPr>
                <w:color w:val="FF0000"/>
              </w:rPr>
            </w:pPr>
            <w:r w:rsidRPr="005725A8">
              <w:rPr>
                <w:rFonts w:hint="eastAsia"/>
                <w:color w:val="FF0000"/>
              </w:rPr>
              <w:t>1</w:t>
            </w:r>
          </w:p>
        </w:tc>
        <w:tc>
          <w:tcPr>
            <w:tcW w:w="4975" w:type="dxa"/>
          </w:tcPr>
          <w:p w14:paraId="22707801" w14:textId="77777777" w:rsidR="005725A8" w:rsidRPr="005725A8" w:rsidRDefault="005725A8" w:rsidP="005725A8">
            <w:pPr>
              <w:spacing w:line="400" w:lineRule="exact"/>
              <w:jc w:val="center"/>
              <w:rPr>
                <w:color w:val="FF0000"/>
              </w:rPr>
            </w:pPr>
            <w:r w:rsidRPr="005725A8">
              <w:rPr>
                <w:rFonts w:hint="eastAsia"/>
                <w:color w:val="FF0000"/>
              </w:rPr>
              <w:t>操作系统：</w:t>
            </w:r>
            <w:r w:rsidRPr="005725A8">
              <w:rPr>
                <w:rFonts w:hint="eastAsia"/>
                <w:color w:val="FF0000"/>
              </w:rPr>
              <w:t>.....</w:t>
            </w:r>
          </w:p>
        </w:tc>
      </w:tr>
      <w:tr w:rsidR="005725A8" w:rsidRPr="005725A8" w14:paraId="34EF1FF4" w14:textId="77777777" w:rsidTr="005F2B2C">
        <w:trPr>
          <w:trHeight w:val="380"/>
          <w:jc w:val="center"/>
        </w:trPr>
        <w:tc>
          <w:tcPr>
            <w:tcW w:w="720" w:type="dxa"/>
            <w:vMerge/>
          </w:tcPr>
          <w:p w14:paraId="775D9870" w14:textId="77777777" w:rsidR="005725A8" w:rsidRPr="005725A8" w:rsidRDefault="005725A8" w:rsidP="005725A8">
            <w:pPr>
              <w:spacing w:line="400" w:lineRule="exact"/>
              <w:jc w:val="center"/>
              <w:rPr>
                <w:color w:val="FF0000"/>
              </w:rPr>
            </w:pPr>
          </w:p>
        </w:tc>
        <w:tc>
          <w:tcPr>
            <w:tcW w:w="720" w:type="dxa"/>
          </w:tcPr>
          <w:p w14:paraId="5CAE08FB" w14:textId="77777777" w:rsidR="005725A8" w:rsidRPr="005725A8" w:rsidRDefault="005725A8" w:rsidP="005725A8">
            <w:pPr>
              <w:spacing w:line="400" w:lineRule="exact"/>
              <w:jc w:val="center"/>
              <w:rPr>
                <w:color w:val="FF0000"/>
              </w:rPr>
            </w:pPr>
            <w:r w:rsidRPr="005725A8">
              <w:rPr>
                <w:rFonts w:hint="eastAsia"/>
                <w:color w:val="FF0000"/>
              </w:rPr>
              <w:t>2</w:t>
            </w:r>
          </w:p>
        </w:tc>
        <w:tc>
          <w:tcPr>
            <w:tcW w:w="4975" w:type="dxa"/>
          </w:tcPr>
          <w:p w14:paraId="1B9B6E9C" w14:textId="77777777" w:rsidR="005725A8" w:rsidRPr="005725A8" w:rsidRDefault="005725A8" w:rsidP="005725A8">
            <w:pPr>
              <w:spacing w:line="400" w:lineRule="exact"/>
              <w:jc w:val="center"/>
              <w:rPr>
                <w:color w:val="FF0000"/>
              </w:rPr>
            </w:pPr>
            <w:r w:rsidRPr="005725A8">
              <w:rPr>
                <w:rFonts w:hint="eastAsia"/>
                <w:color w:val="FF0000"/>
              </w:rPr>
              <w:t>显卡驱动版本：</w:t>
            </w:r>
            <w:r w:rsidRPr="005725A8">
              <w:rPr>
                <w:rFonts w:hint="eastAsia"/>
                <w:color w:val="FF0000"/>
              </w:rPr>
              <w:t>.....</w:t>
            </w:r>
          </w:p>
        </w:tc>
      </w:tr>
      <w:tr w:rsidR="005725A8" w:rsidRPr="005725A8" w14:paraId="7525B219" w14:textId="77777777" w:rsidTr="005F2B2C">
        <w:trPr>
          <w:trHeight w:val="380"/>
          <w:jc w:val="center"/>
        </w:trPr>
        <w:tc>
          <w:tcPr>
            <w:tcW w:w="720" w:type="dxa"/>
            <w:vMerge/>
          </w:tcPr>
          <w:p w14:paraId="54A99FD7" w14:textId="77777777" w:rsidR="005725A8" w:rsidRPr="005725A8" w:rsidRDefault="005725A8" w:rsidP="005725A8">
            <w:pPr>
              <w:spacing w:line="400" w:lineRule="exact"/>
              <w:jc w:val="center"/>
              <w:rPr>
                <w:color w:val="FF0000"/>
              </w:rPr>
            </w:pPr>
          </w:p>
        </w:tc>
        <w:tc>
          <w:tcPr>
            <w:tcW w:w="720" w:type="dxa"/>
          </w:tcPr>
          <w:p w14:paraId="0A65F0E5" w14:textId="77777777" w:rsidR="005725A8" w:rsidRPr="005725A8" w:rsidRDefault="005725A8" w:rsidP="005725A8">
            <w:pPr>
              <w:spacing w:line="400" w:lineRule="exact"/>
              <w:jc w:val="center"/>
              <w:rPr>
                <w:color w:val="FF0000"/>
              </w:rPr>
            </w:pPr>
            <w:r w:rsidRPr="005725A8">
              <w:rPr>
                <w:rFonts w:hint="eastAsia"/>
                <w:color w:val="FF0000"/>
              </w:rPr>
              <w:t>3</w:t>
            </w:r>
          </w:p>
        </w:tc>
        <w:tc>
          <w:tcPr>
            <w:tcW w:w="4975" w:type="dxa"/>
          </w:tcPr>
          <w:p w14:paraId="03D7495A" w14:textId="77777777" w:rsidR="005725A8" w:rsidRPr="005725A8" w:rsidRDefault="005725A8" w:rsidP="005725A8">
            <w:pPr>
              <w:spacing w:line="400" w:lineRule="exact"/>
              <w:jc w:val="center"/>
              <w:rPr>
                <w:color w:val="FF0000"/>
              </w:rPr>
            </w:pPr>
            <w:r w:rsidRPr="005725A8">
              <w:rPr>
                <w:rFonts w:hint="eastAsia"/>
                <w:color w:val="FF0000"/>
              </w:rPr>
              <w:t>应用运行所需软件：</w:t>
            </w:r>
            <w:r w:rsidRPr="005725A8">
              <w:rPr>
                <w:rFonts w:hint="eastAsia"/>
                <w:color w:val="FF0000"/>
              </w:rPr>
              <w:t>.....</w:t>
            </w:r>
          </w:p>
        </w:tc>
      </w:tr>
    </w:tbl>
    <w:p w14:paraId="70F0F993" w14:textId="77777777" w:rsidR="005725A8" w:rsidRDefault="005725A8" w:rsidP="005725A8">
      <w:pPr>
        <w:spacing w:line="400" w:lineRule="exact"/>
        <w:rPr>
          <w:rFonts w:ascii="宋体" w:hAnsi="宋体" w:hint="eastAsia"/>
          <w:b/>
          <w:bCs/>
          <w:sz w:val="24"/>
        </w:rPr>
      </w:pPr>
    </w:p>
    <w:p w14:paraId="1E24D4D9" w14:textId="34425CDA" w:rsidR="0099132B" w:rsidRPr="00AF7AD9" w:rsidRDefault="0099132B" w:rsidP="0099132B">
      <w:pPr>
        <w:spacing w:line="400" w:lineRule="exact"/>
        <w:ind w:firstLineChars="200" w:firstLine="482"/>
        <w:rPr>
          <w:rFonts w:ascii="宋体" w:hAnsi="宋体" w:hint="eastAsia"/>
          <w:b/>
          <w:bCs/>
          <w:color w:val="FF0000"/>
          <w:sz w:val="24"/>
        </w:rPr>
      </w:pPr>
      <w:r w:rsidRPr="00AF7AD9">
        <w:rPr>
          <w:rFonts w:ascii="宋体" w:hAnsi="宋体" w:hint="eastAsia"/>
          <w:b/>
          <w:bCs/>
          <w:sz w:val="24"/>
        </w:rPr>
        <w:t>撰写要求：</w:t>
      </w:r>
      <w:r w:rsidRPr="00AF7AD9">
        <w:rPr>
          <w:rFonts w:ascii="宋体" w:hAnsi="宋体" w:hint="eastAsia"/>
          <w:b/>
          <w:bCs/>
          <w:color w:val="FF0000"/>
          <w:sz w:val="24"/>
        </w:rPr>
        <w:t>（可使用表格表示，但要注意使用三线表，参考格式要求）</w:t>
      </w:r>
    </w:p>
    <w:p w14:paraId="6C1AD6BC" w14:textId="77777777" w:rsidR="005725A8" w:rsidRDefault="005725A8" w:rsidP="005725A8">
      <w:pPr>
        <w:spacing w:line="400" w:lineRule="exact"/>
        <w:ind w:firstLineChars="200" w:firstLine="480"/>
        <w:rPr>
          <w:rFonts w:ascii="宋体" w:hAnsi="宋体" w:hint="eastAsia"/>
          <w:sz w:val="24"/>
        </w:rPr>
      </w:pPr>
      <w:bookmarkStart w:id="77" w:name="_Toc27747"/>
      <w:r>
        <w:rPr>
          <w:rFonts w:ascii="宋体" w:hAnsi="宋体" w:hint="eastAsia"/>
          <w:sz w:val="24"/>
        </w:rPr>
        <w:t>详细说明测试所使用的硬件环境与软件环境；</w:t>
      </w:r>
    </w:p>
    <w:p w14:paraId="5CACDFEF" w14:textId="6FB04705" w:rsidR="005725A8" w:rsidRDefault="005725A8" w:rsidP="005725A8">
      <w:pPr>
        <w:spacing w:line="400" w:lineRule="exact"/>
        <w:ind w:firstLineChars="200" w:firstLine="480"/>
        <w:rPr>
          <w:rFonts w:ascii="宋体" w:hAnsi="宋体" w:hint="eastAsia"/>
          <w:sz w:val="24"/>
        </w:rPr>
      </w:pPr>
      <w:r>
        <w:rPr>
          <w:rFonts w:ascii="宋体" w:hAnsi="宋体" w:hint="eastAsia"/>
          <w:sz w:val="24"/>
        </w:rPr>
        <w:t>硬件环境包括测试电脑的CPU、显卡、内存、硬盘、显示器分辨率等（至</w:t>
      </w:r>
      <w:r>
        <w:rPr>
          <w:rFonts w:ascii="宋体" w:hAnsi="宋体" w:hint="eastAsia"/>
          <w:sz w:val="24"/>
        </w:rPr>
        <w:lastRenderedPageBreak/>
        <w:t>少列举2组不同配置，覆盖主流中端、低端配置，验证交互应用兼容性）；软件环境包括操作系统（如Windows 10、Windows 11）、运行所需软件（Unreal运行环境、显卡驱动版本）、测试工具（Test Framework、Profiler）。</w:t>
      </w:r>
    </w:p>
    <w:p w14:paraId="06806B7E" w14:textId="77777777" w:rsidR="00AF7AD9" w:rsidRPr="00AF7AD9" w:rsidRDefault="00AF7AD9" w:rsidP="0099132B">
      <w:pPr>
        <w:pStyle w:val="2"/>
      </w:pPr>
      <w:bookmarkStart w:id="78" w:name="_Toc225985574"/>
      <w:r w:rsidRPr="00AF7AD9">
        <w:t xml:space="preserve">5.2 </w:t>
      </w:r>
      <w:r w:rsidRPr="00AF7AD9">
        <w:t>测试方案与测试用例</w:t>
      </w:r>
      <w:bookmarkEnd w:id="77"/>
      <w:bookmarkEnd w:id="78"/>
    </w:p>
    <w:p w14:paraId="07A873CE" w14:textId="77777777" w:rsidR="00AF7AD9" w:rsidRPr="00AF7AD9" w:rsidRDefault="00AF7AD9" w:rsidP="0099132B">
      <w:pPr>
        <w:pStyle w:val="3"/>
      </w:pPr>
      <w:bookmarkStart w:id="79" w:name="_Toc13620"/>
      <w:bookmarkStart w:id="80" w:name="_Toc225985575"/>
      <w:r w:rsidRPr="00AF7AD9">
        <w:t xml:space="preserve">5.2.1 </w:t>
      </w:r>
      <w:r w:rsidRPr="00AF7AD9">
        <w:t>测试方案</w:t>
      </w:r>
      <w:bookmarkEnd w:id="79"/>
      <w:bookmarkEnd w:id="80"/>
    </w:p>
    <w:p w14:paraId="646F4DB2" w14:textId="77777777" w:rsidR="00AF7AD9" w:rsidRPr="00AF7AD9" w:rsidRDefault="00AF7AD9" w:rsidP="00AF7AD9">
      <w:pPr>
        <w:spacing w:line="400" w:lineRule="exact"/>
        <w:ind w:firstLineChars="200" w:firstLine="482"/>
        <w:rPr>
          <w:rFonts w:ascii="宋体" w:hAnsi="宋体" w:hint="eastAsia"/>
          <w:b/>
          <w:bCs/>
          <w:sz w:val="24"/>
        </w:rPr>
      </w:pPr>
      <w:r w:rsidRPr="00AF7AD9">
        <w:rPr>
          <w:rFonts w:ascii="宋体" w:hAnsi="宋体" w:hint="eastAsia"/>
          <w:b/>
          <w:bCs/>
          <w:sz w:val="24"/>
        </w:rPr>
        <w:t>撰写要求：</w:t>
      </w:r>
    </w:p>
    <w:p w14:paraId="7C7DA762" w14:textId="77777777" w:rsidR="005725A8" w:rsidRDefault="005725A8" w:rsidP="005725A8">
      <w:pPr>
        <w:spacing w:line="400" w:lineRule="exact"/>
        <w:ind w:firstLineChars="200" w:firstLine="480"/>
        <w:rPr>
          <w:rFonts w:ascii="宋体" w:hAnsi="宋体" w:hint="eastAsia"/>
          <w:sz w:val="24"/>
        </w:rPr>
      </w:pPr>
      <w:bookmarkStart w:id="81" w:name="_Toc22726"/>
      <w:r>
        <w:rPr>
          <w:rFonts w:ascii="宋体" w:hAnsi="宋体" w:hint="eastAsia"/>
          <w:sz w:val="24"/>
        </w:rPr>
        <w:t>明确本文交互应用的测试整体方案，从测试范围、测试类型、测试流程三个角度撰写；测试范围需要覆盖交互应用所有核心模块及辅助模块，明确各模块的测试重点；</w:t>
      </w:r>
    </w:p>
    <w:p w14:paraId="7B8B6763" w14:textId="77777777" w:rsidR="005725A8" w:rsidRDefault="005725A8" w:rsidP="005725A8">
      <w:pPr>
        <w:spacing w:line="400" w:lineRule="exact"/>
        <w:ind w:firstLineChars="200" w:firstLine="480"/>
        <w:rPr>
          <w:rFonts w:ascii="宋体" w:hAnsi="宋体" w:hint="eastAsia"/>
          <w:sz w:val="24"/>
        </w:rPr>
      </w:pPr>
      <w:r>
        <w:rPr>
          <w:rFonts w:ascii="宋体" w:hAnsi="宋体" w:hint="eastAsia"/>
          <w:sz w:val="24"/>
        </w:rPr>
        <w:t>测试类型分为功能测试、性能测试、兼容性测试、用户体验测试，分别说明每种测试类型的测试目标与测试方法，用三线表格表示。</w:t>
      </w:r>
    </w:p>
    <w:p w14:paraId="27DBEABC" w14:textId="77777777" w:rsidR="00AF7AD9" w:rsidRPr="00AF7AD9" w:rsidRDefault="00AF7AD9" w:rsidP="0099132B">
      <w:pPr>
        <w:pStyle w:val="3"/>
      </w:pPr>
      <w:bookmarkStart w:id="82" w:name="_Toc225985576"/>
      <w:r w:rsidRPr="00AF7AD9">
        <w:t xml:space="preserve">5.2.2 </w:t>
      </w:r>
      <w:r w:rsidRPr="00AF7AD9">
        <w:t>测试用例</w:t>
      </w:r>
      <w:r w:rsidRPr="00AF7AD9">
        <w:rPr>
          <w:rFonts w:hint="eastAsia"/>
        </w:rPr>
        <w:t>及结果</w:t>
      </w:r>
      <w:bookmarkEnd w:id="81"/>
      <w:bookmarkEnd w:id="82"/>
    </w:p>
    <w:p w14:paraId="3AC902D1" w14:textId="77777777" w:rsidR="00AF7AD9" w:rsidRPr="00AF7AD9" w:rsidRDefault="00AF7AD9" w:rsidP="00AF7AD9">
      <w:pPr>
        <w:spacing w:line="400" w:lineRule="exact"/>
        <w:ind w:firstLineChars="200" w:firstLine="482"/>
        <w:rPr>
          <w:rFonts w:ascii="宋体" w:hAnsi="宋体" w:hint="eastAsia"/>
          <w:b/>
          <w:bCs/>
          <w:sz w:val="24"/>
        </w:rPr>
      </w:pPr>
      <w:r w:rsidRPr="00AF7AD9">
        <w:rPr>
          <w:rFonts w:ascii="宋体" w:hAnsi="宋体" w:hint="eastAsia"/>
          <w:b/>
          <w:bCs/>
          <w:sz w:val="24"/>
        </w:rPr>
        <w:t>撰写要求：</w:t>
      </w:r>
    </w:p>
    <w:p w14:paraId="3DEC772F" w14:textId="77777777" w:rsidR="005725A8" w:rsidRDefault="005725A8" w:rsidP="005725A8">
      <w:pPr>
        <w:spacing w:line="400" w:lineRule="exact"/>
        <w:ind w:firstLineChars="200" w:firstLine="480"/>
        <w:rPr>
          <w:rFonts w:ascii="宋体" w:hAnsi="宋体" w:hint="eastAsia"/>
          <w:sz w:val="24"/>
        </w:rPr>
      </w:pPr>
      <w:r>
        <w:rPr>
          <w:rFonts w:ascii="宋体" w:hAnsi="宋体" w:hint="eastAsia"/>
          <w:sz w:val="24"/>
        </w:rPr>
        <w:t>结合测试方案，针对本文的核心模块，设计规范、可操作的测试用例，至少覆盖每个核心模块（如场景模块、</w:t>
      </w:r>
      <w:proofErr w:type="gramStart"/>
      <w:r>
        <w:rPr>
          <w:rFonts w:ascii="宋体" w:hAnsi="宋体" w:hint="eastAsia"/>
          <w:sz w:val="24"/>
        </w:rPr>
        <w:t>交互与</w:t>
      </w:r>
      <w:proofErr w:type="gramEnd"/>
      <w:r>
        <w:rPr>
          <w:rFonts w:ascii="宋体" w:hAnsi="宋体" w:hint="eastAsia"/>
          <w:sz w:val="24"/>
        </w:rPr>
        <w:t>界面模块、...）每个模块测试用例数量不少于20条；测试用例需包含测试模块、用例名称、测试步骤、预期结果、实际结果、测试状态（通过/未通过）等核心要素，采用三线表格呈现，清晰直观，实际测试结果也可以填写在三线表格中；测试用例设计需贴合实际交互场景，覆盖正常场景与异常场景（如正常交互、操作失误、异常加载等），确保测试全面，能够有效排查功能漏洞与性能问题。</w:t>
      </w:r>
    </w:p>
    <w:p w14:paraId="1443691F" w14:textId="2C054619" w:rsidR="00AF7AD9" w:rsidRPr="00AF7AD9" w:rsidRDefault="00AF7AD9" w:rsidP="00AF7AD9">
      <w:pPr>
        <w:spacing w:line="400" w:lineRule="exact"/>
        <w:ind w:firstLineChars="200" w:firstLine="482"/>
        <w:rPr>
          <w:rFonts w:ascii="宋体" w:hAnsi="宋体" w:hint="eastAsia"/>
          <w:b/>
          <w:bCs/>
          <w:color w:val="FF0000"/>
          <w:sz w:val="24"/>
        </w:rPr>
      </w:pPr>
      <w:r w:rsidRPr="00AF7AD9">
        <w:rPr>
          <w:rFonts w:ascii="宋体" w:hAnsi="宋体" w:hint="eastAsia"/>
          <w:b/>
          <w:bCs/>
          <w:color w:val="FF0000"/>
          <w:sz w:val="24"/>
        </w:rPr>
        <w:t>【参考</w:t>
      </w:r>
      <w:r w:rsidR="0099132B">
        <w:rPr>
          <w:rFonts w:ascii="宋体" w:hAnsi="宋体" w:hint="eastAsia"/>
          <w:b/>
          <w:bCs/>
          <w:color w:val="FF0000"/>
          <w:sz w:val="24"/>
        </w:rPr>
        <w:t>示例</w:t>
      </w:r>
      <w:r w:rsidRPr="00AF7AD9">
        <w:rPr>
          <w:rFonts w:ascii="宋体" w:hAnsi="宋体" w:hint="eastAsia"/>
          <w:b/>
          <w:bCs/>
          <w:color w:val="FF0000"/>
          <w:sz w:val="24"/>
        </w:rPr>
        <w:t>】</w:t>
      </w:r>
    </w:p>
    <w:p w14:paraId="1533ACC6" w14:textId="79247DE2" w:rsidR="00EE1D3C" w:rsidRDefault="00AF7AD9" w:rsidP="00AF7AD9">
      <w:pPr>
        <w:spacing w:line="400" w:lineRule="exact"/>
        <w:ind w:firstLineChars="200" w:firstLine="480"/>
        <w:contextualSpacing/>
        <w:rPr>
          <w:rFonts w:ascii="宋体" w:hAnsi="宋体" w:hint="eastAsia"/>
          <w:color w:val="FF0000"/>
          <w:sz w:val="24"/>
        </w:rPr>
      </w:pPr>
      <w:r w:rsidRPr="00AF7AD9">
        <w:rPr>
          <w:rFonts w:ascii="宋体" w:hAnsi="宋体" w:hint="eastAsia"/>
          <w:color w:val="FF0000"/>
          <w:sz w:val="24"/>
        </w:rPr>
        <w:t>根据测试方案，本文设计测试用例并执行测试后结果如表5-2所示（实际表格采用页面横向布局）：</w:t>
      </w:r>
    </w:p>
    <w:p w14:paraId="1AD36F9C" w14:textId="77777777" w:rsidR="0099132B" w:rsidRDefault="0099132B" w:rsidP="00AF7AD9">
      <w:pPr>
        <w:spacing w:line="400" w:lineRule="exact"/>
        <w:ind w:firstLineChars="200" w:firstLine="480"/>
        <w:contextualSpacing/>
        <w:rPr>
          <w:rFonts w:ascii="宋体" w:hAnsi="宋体" w:hint="eastAsia"/>
          <w:color w:val="FF0000"/>
          <w:sz w:val="24"/>
        </w:rPr>
      </w:pPr>
    </w:p>
    <w:p w14:paraId="4FE3A2E5" w14:textId="77777777" w:rsidR="0099132B" w:rsidRDefault="0099132B" w:rsidP="00AF7AD9">
      <w:pPr>
        <w:spacing w:line="400" w:lineRule="exact"/>
        <w:ind w:firstLineChars="200" w:firstLine="480"/>
        <w:contextualSpacing/>
        <w:rPr>
          <w:rFonts w:ascii="宋体" w:hAnsi="宋体" w:hint="eastAsia"/>
          <w:color w:val="FF0000"/>
          <w:sz w:val="24"/>
        </w:rPr>
      </w:pPr>
    </w:p>
    <w:p w14:paraId="20AD83AD" w14:textId="77777777" w:rsidR="0099132B" w:rsidRDefault="0099132B" w:rsidP="00AF7AD9">
      <w:pPr>
        <w:spacing w:line="400" w:lineRule="exact"/>
        <w:ind w:firstLineChars="200" w:firstLine="480"/>
        <w:contextualSpacing/>
        <w:rPr>
          <w:rFonts w:ascii="宋体" w:hAnsi="宋体" w:hint="eastAsia"/>
          <w:color w:val="FF0000"/>
          <w:sz w:val="24"/>
        </w:rPr>
      </w:pPr>
    </w:p>
    <w:p w14:paraId="36D94E87" w14:textId="77777777" w:rsidR="0099132B" w:rsidRDefault="0099132B" w:rsidP="00AF7AD9">
      <w:pPr>
        <w:spacing w:line="400" w:lineRule="exact"/>
        <w:ind w:firstLineChars="200" w:firstLine="480"/>
        <w:contextualSpacing/>
        <w:rPr>
          <w:rFonts w:ascii="宋体" w:hAnsi="宋体" w:hint="eastAsia"/>
          <w:color w:val="FF0000"/>
          <w:sz w:val="24"/>
        </w:rPr>
      </w:pPr>
    </w:p>
    <w:p w14:paraId="0DAD50D1" w14:textId="77777777" w:rsidR="0099132B" w:rsidRDefault="0099132B" w:rsidP="00AF7AD9">
      <w:pPr>
        <w:spacing w:line="400" w:lineRule="exact"/>
        <w:ind w:firstLineChars="200" w:firstLine="480"/>
        <w:contextualSpacing/>
        <w:rPr>
          <w:rFonts w:ascii="宋体" w:hAnsi="宋体" w:hint="eastAsia"/>
          <w:color w:val="FF0000"/>
          <w:sz w:val="24"/>
        </w:rPr>
      </w:pPr>
    </w:p>
    <w:p w14:paraId="62A8B159" w14:textId="77777777" w:rsidR="0099132B" w:rsidRDefault="0099132B" w:rsidP="00AF7AD9">
      <w:pPr>
        <w:spacing w:line="400" w:lineRule="exact"/>
        <w:ind w:firstLineChars="200" w:firstLine="480"/>
        <w:contextualSpacing/>
        <w:rPr>
          <w:rFonts w:ascii="宋体" w:hAnsi="宋体" w:hint="eastAsia"/>
          <w:color w:val="FF0000"/>
          <w:sz w:val="24"/>
        </w:rPr>
      </w:pPr>
    </w:p>
    <w:p w14:paraId="6AA826AF" w14:textId="77777777" w:rsidR="0099132B" w:rsidRDefault="0099132B" w:rsidP="00AF7AD9">
      <w:pPr>
        <w:spacing w:line="400" w:lineRule="exact"/>
        <w:ind w:firstLineChars="200" w:firstLine="480"/>
        <w:contextualSpacing/>
        <w:rPr>
          <w:rFonts w:ascii="宋体" w:hAnsi="宋体" w:hint="eastAsia"/>
          <w:color w:val="FF0000"/>
          <w:sz w:val="24"/>
        </w:rPr>
      </w:pPr>
    </w:p>
    <w:p w14:paraId="3D653094" w14:textId="77777777" w:rsidR="0099132B" w:rsidRDefault="0099132B" w:rsidP="0099132B">
      <w:pPr>
        <w:spacing w:line="400" w:lineRule="exact"/>
        <w:contextualSpacing/>
        <w:rPr>
          <w:sz w:val="24"/>
        </w:rPr>
      </w:pPr>
    </w:p>
    <w:p w14:paraId="087D6F82" w14:textId="77777777" w:rsidR="0099132B" w:rsidRDefault="009E0995">
      <w:pPr>
        <w:widowControl/>
        <w:jc w:val="left"/>
        <w:rPr>
          <w:sz w:val="24"/>
        </w:rPr>
        <w:sectPr w:rsidR="0099132B">
          <w:footerReference w:type="default" r:id="rId13"/>
          <w:type w:val="continuous"/>
          <w:pgSz w:w="11906" w:h="16838"/>
          <w:pgMar w:top="1440" w:right="1797" w:bottom="1440" w:left="1797" w:header="851" w:footer="992" w:gutter="0"/>
          <w:pgNumType w:start="0"/>
          <w:cols w:space="720"/>
          <w:docGrid w:type="linesAndChars" w:linePitch="312"/>
        </w:sectPr>
      </w:pPr>
      <w:r>
        <w:rPr>
          <w:sz w:val="24"/>
        </w:rPr>
        <w:br w:type="page"/>
      </w:r>
    </w:p>
    <w:p w14:paraId="2A2661B3" w14:textId="59163CC1" w:rsidR="0099132B" w:rsidRPr="0099132B" w:rsidRDefault="0099132B" w:rsidP="0099132B">
      <w:pPr>
        <w:pStyle w:val="afa"/>
      </w:pPr>
      <w:r>
        <w:rPr>
          <w:sz w:val="24"/>
        </w:rPr>
        <w:lastRenderedPageBreak/>
        <w:tab/>
      </w:r>
      <w:r w:rsidRPr="0099132B">
        <w:rPr>
          <w:color w:val="EE0000"/>
          <w:sz w:val="24"/>
        </w:rPr>
        <w:tab/>
      </w:r>
      <w:r w:rsidRPr="0099132B">
        <w:rPr>
          <w:rFonts w:hint="eastAsia"/>
          <w:color w:val="EE0000"/>
        </w:rPr>
        <w:t>表</w:t>
      </w:r>
      <w:r w:rsidRPr="0099132B">
        <w:rPr>
          <w:rFonts w:hint="eastAsia"/>
          <w:color w:val="EE0000"/>
        </w:rPr>
        <w:t xml:space="preserve"> 5-</w:t>
      </w:r>
      <w:r w:rsidRPr="0099132B">
        <w:rPr>
          <w:rFonts w:hint="eastAsia"/>
          <w:color w:val="EE0000"/>
        </w:rPr>
        <w:fldChar w:fldCharType="begin"/>
      </w:r>
      <w:r w:rsidRPr="0099132B">
        <w:rPr>
          <w:rFonts w:hint="eastAsia"/>
          <w:color w:val="EE0000"/>
        </w:rPr>
        <w:instrText xml:space="preserve"> SEQ </w:instrText>
      </w:r>
      <w:r w:rsidRPr="0099132B">
        <w:rPr>
          <w:rFonts w:hint="eastAsia"/>
          <w:color w:val="EE0000"/>
        </w:rPr>
        <w:instrText>表</w:instrText>
      </w:r>
      <w:r w:rsidRPr="0099132B">
        <w:rPr>
          <w:rFonts w:hint="eastAsia"/>
          <w:color w:val="EE0000"/>
        </w:rPr>
        <w:instrText xml:space="preserve"> \* ARABIC </w:instrText>
      </w:r>
      <w:r w:rsidRPr="0099132B">
        <w:rPr>
          <w:rFonts w:hint="eastAsia"/>
          <w:color w:val="EE0000"/>
        </w:rPr>
        <w:fldChar w:fldCharType="separate"/>
      </w:r>
      <w:r w:rsidRPr="0099132B">
        <w:rPr>
          <w:rFonts w:hint="eastAsia"/>
          <w:noProof/>
          <w:color w:val="EE0000"/>
        </w:rPr>
        <w:t>2</w:t>
      </w:r>
      <w:r w:rsidRPr="0099132B">
        <w:rPr>
          <w:rFonts w:hint="eastAsia"/>
          <w:color w:val="EE0000"/>
        </w:rPr>
        <w:fldChar w:fldCharType="end"/>
      </w:r>
      <w:r w:rsidRPr="0099132B">
        <w:rPr>
          <w:rFonts w:hint="eastAsia"/>
          <w:color w:val="EE0000"/>
        </w:rPr>
        <w:t xml:space="preserve">  </w:t>
      </w:r>
      <w:r w:rsidRPr="0099132B">
        <w:rPr>
          <w:rFonts w:hint="eastAsia"/>
          <w:color w:val="EE0000"/>
        </w:rPr>
        <w:t>测试用例及测试结果</w:t>
      </w:r>
    </w:p>
    <w:tbl>
      <w:tblPr>
        <w:tblW w:w="5000" w:type="pct"/>
        <w:jc w:val="center"/>
        <w:tblBorders>
          <w:top w:val="single" w:sz="4" w:space="0" w:color="auto"/>
          <w:bottom w:val="single" w:sz="4" w:space="0" w:color="auto"/>
        </w:tblBorders>
        <w:tblLook w:val="04A0" w:firstRow="1" w:lastRow="0" w:firstColumn="1" w:lastColumn="0" w:noHBand="0" w:noVBand="1"/>
      </w:tblPr>
      <w:tblGrid>
        <w:gridCol w:w="1440"/>
        <w:gridCol w:w="2350"/>
        <w:gridCol w:w="1151"/>
        <w:gridCol w:w="2937"/>
        <w:gridCol w:w="3895"/>
        <w:gridCol w:w="1278"/>
        <w:gridCol w:w="1123"/>
      </w:tblGrid>
      <w:tr w:rsidR="005725A8" w:rsidRPr="005725A8" w14:paraId="456BC419" w14:textId="77777777" w:rsidTr="005725A8">
        <w:trPr>
          <w:trHeight w:val="364"/>
          <w:jc w:val="center"/>
        </w:trPr>
        <w:tc>
          <w:tcPr>
            <w:tcW w:w="508" w:type="pct"/>
            <w:tcBorders>
              <w:bottom w:val="single" w:sz="4" w:space="0" w:color="auto"/>
            </w:tcBorders>
          </w:tcPr>
          <w:p w14:paraId="128CF1B6" w14:textId="77777777" w:rsidR="005725A8" w:rsidRPr="005725A8" w:rsidRDefault="005725A8" w:rsidP="005725A8">
            <w:pPr>
              <w:spacing w:line="400" w:lineRule="exact"/>
              <w:jc w:val="center"/>
              <w:rPr>
                <w:color w:val="FF0000"/>
              </w:rPr>
            </w:pPr>
            <w:r w:rsidRPr="005725A8">
              <w:rPr>
                <w:rFonts w:hint="eastAsia"/>
                <w:color w:val="FF0000"/>
              </w:rPr>
              <w:t>测试模块</w:t>
            </w:r>
          </w:p>
        </w:tc>
        <w:tc>
          <w:tcPr>
            <w:tcW w:w="829" w:type="pct"/>
            <w:tcBorders>
              <w:bottom w:val="single" w:sz="4" w:space="0" w:color="auto"/>
            </w:tcBorders>
          </w:tcPr>
          <w:p w14:paraId="442191AF" w14:textId="77777777" w:rsidR="005725A8" w:rsidRPr="005725A8" w:rsidRDefault="005725A8" w:rsidP="005725A8">
            <w:pPr>
              <w:spacing w:line="400" w:lineRule="exact"/>
              <w:jc w:val="center"/>
              <w:rPr>
                <w:color w:val="FF0000"/>
              </w:rPr>
            </w:pPr>
            <w:r w:rsidRPr="005725A8">
              <w:rPr>
                <w:rFonts w:hint="eastAsia"/>
                <w:color w:val="FF0000"/>
              </w:rPr>
              <w:t>用例编号</w:t>
            </w:r>
          </w:p>
        </w:tc>
        <w:tc>
          <w:tcPr>
            <w:tcW w:w="406" w:type="pct"/>
            <w:tcBorders>
              <w:bottom w:val="single" w:sz="4" w:space="0" w:color="auto"/>
            </w:tcBorders>
          </w:tcPr>
          <w:p w14:paraId="56DEB3C0" w14:textId="77777777" w:rsidR="005725A8" w:rsidRPr="005725A8" w:rsidRDefault="005725A8" w:rsidP="005725A8">
            <w:pPr>
              <w:spacing w:line="400" w:lineRule="exact"/>
              <w:jc w:val="center"/>
              <w:rPr>
                <w:color w:val="FF0000"/>
              </w:rPr>
            </w:pPr>
            <w:r w:rsidRPr="005725A8">
              <w:rPr>
                <w:rFonts w:hint="eastAsia"/>
                <w:color w:val="FF0000"/>
              </w:rPr>
              <w:t>用例名称</w:t>
            </w:r>
          </w:p>
        </w:tc>
        <w:tc>
          <w:tcPr>
            <w:tcW w:w="1036" w:type="pct"/>
            <w:tcBorders>
              <w:bottom w:val="single" w:sz="4" w:space="0" w:color="auto"/>
            </w:tcBorders>
          </w:tcPr>
          <w:p w14:paraId="38A2AA09" w14:textId="77777777" w:rsidR="005725A8" w:rsidRPr="005725A8" w:rsidRDefault="005725A8" w:rsidP="005725A8">
            <w:pPr>
              <w:spacing w:line="400" w:lineRule="exact"/>
              <w:jc w:val="center"/>
              <w:rPr>
                <w:color w:val="FF0000"/>
              </w:rPr>
            </w:pPr>
            <w:r w:rsidRPr="005725A8">
              <w:rPr>
                <w:rFonts w:hint="eastAsia"/>
                <w:color w:val="FF0000"/>
              </w:rPr>
              <w:t>测试步骤</w:t>
            </w:r>
          </w:p>
        </w:tc>
        <w:tc>
          <w:tcPr>
            <w:tcW w:w="1374" w:type="pct"/>
            <w:tcBorders>
              <w:bottom w:val="single" w:sz="4" w:space="0" w:color="auto"/>
            </w:tcBorders>
          </w:tcPr>
          <w:p w14:paraId="5361FA94" w14:textId="77777777" w:rsidR="005725A8" w:rsidRPr="005725A8" w:rsidRDefault="005725A8" w:rsidP="005725A8">
            <w:pPr>
              <w:spacing w:line="400" w:lineRule="exact"/>
              <w:jc w:val="center"/>
              <w:rPr>
                <w:color w:val="FF0000"/>
              </w:rPr>
            </w:pPr>
            <w:r w:rsidRPr="005725A8">
              <w:rPr>
                <w:rFonts w:hint="eastAsia"/>
                <w:color w:val="FF0000"/>
              </w:rPr>
              <w:t>预期结果</w:t>
            </w:r>
          </w:p>
        </w:tc>
        <w:tc>
          <w:tcPr>
            <w:tcW w:w="451" w:type="pct"/>
            <w:tcBorders>
              <w:bottom w:val="single" w:sz="4" w:space="0" w:color="auto"/>
            </w:tcBorders>
          </w:tcPr>
          <w:p w14:paraId="70D6DB66" w14:textId="77777777" w:rsidR="005725A8" w:rsidRPr="005725A8" w:rsidRDefault="005725A8" w:rsidP="005725A8">
            <w:pPr>
              <w:spacing w:line="400" w:lineRule="exact"/>
              <w:jc w:val="center"/>
              <w:rPr>
                <w:color w:val="FF0000"/>
              </w:rPr>
            </w:pPr>
            <w:r w:rsidRPr="005725A8">
              <w:rPr>
                <w:rFonts w:hint="eastAsia"/>
                <w:color w:val="FF0000"/>
              </w:rPr>
              <w:t>实际结果</w:t>
            </w:r>
          </w:p>
        </w:tc>
        <w:tc>
          <w:tcPr>
            <w:tcW w:w="396" w:type="pct"/>
            <w:tcBorders>
              <w:bottom w:val="single" w:sz="4" w:space="0" w:color="auto"/>
            </w:tcBorders>
          </w:tcPr>
          <w:p w14:paraId="7DABDDE0" w14:textId="77777777" w:rsidR="005725A8" w:rsidRPr="005725A8" w:rsidRDefault="005725A8" w:rsidP="005725A8">
            <w:pPr>
              <w:spacing w:line="400" w:lineRule="exact"/>
              <w:jc w:val="center"/>
              <w:rPr>
                <w:color w:val="FF0000"/>
              </w:rPr>
            </w:pPr>
            <w:r w:rsidRPr="005725A8">
              <w:rPr>
                <w:rFonts w:hint="eastAsia"/>
                <w:color w:val="FF0000"/>
              </w:rPr>
              <w:t>测试状态</w:t>
            </w:r>
          </w:p>
        </w:tc>
      </w:tr>
      <w:tr w:rsidR="005725A8" w:rsidRPr="005725A8" w14:paraId="7B018651" w14:textId="77777777" w:rsidTr="005725A8">
        <w:trPr>
          <w:trHeight w:val="346"/>
          <w:jc w:val="center"/>
        </w:trPr>
        <w:tc>
          <w:tcPr>
            <w:tcW w:w="508" w:type="pct"/>
            <w:vMerge w:val="restart"/>
            <w:tcBorders>
              <w:top w:val="single" w:sz="4" w:space="0" w:color="auto"/>
            </w:tcBorders>
            <w:vAlign w:val="center"/>
          </w:tcPr>
          <w:p w14:paraId="524ED84F" w14:textId="77777777" w:rsidR="005725A8" w:rsidRPr="005725A8" w:rsidRDefault="005725A8" w:rsidP="005725A8">
            <w:pPr>
              <w:spacing w:line="400" w:lineRule="exact"/>
              <w:jc w:val="center"/>
              <w:rPr>
                <w:color w:val="FF0000"/>
              </w:rPr>
            </w:pPr>
            <w:r w:rsidRPr="005725A8">
              <w:rPr>
                <w:rFonts w:hint="eastAsia"/>
                <w:color w:val="FF0000"/>
              </w:rPr>
              <w:t>场景模块</w:t>
            </w:r>
          </w:p>
        </w:tc>
        <w:tc>
          <w:tcPr>
            <w:tcW w:w="829" w:type="pct"/>
            <w:tcBorders>
              <w:top w:val="single" w:sz="4" w:space="0" w:color="auto"/>
            </w:tcBorders>
            <w:vAlign w:val="center"/>
          </w:tcPr>
          <w:p w14:paraId="35CD37C0" w14:textId="77777777" w:rsidR="005725A8" w:rsidRPr="005725A8" w:rsidRDefault="005725A8" w:rsidP="005725A8">
            <w:pPr>
              <w:spacing w:line="400" w:lineRule="exact"/>
              <w:jc w:val="center"/>
              <w:rPr>
                <w:color w:val="FF0000"/>
              </w:rPr>
            </w:pPr>
            <w:r w:rsidRPr="005725A8">
              <w:rPr>
                <w:rFonts w:hint="eastAsia"/>
                <w:color w:val="FF0000"/>
              </w:rPr>
              <w:t>TC_SCENE_001</w:t>
            </w:r>
          </w:p>
        </w:tc>
        <w:tc>
          <w:tcPr>
            <w:tcW w:w="406" w:type="pct"/>
            <w:tcBorders>
              <w:top w:val="single" w:sz="4" w:space="0" w:color="auto"/>
            </w:tcBorders>
            <w:vAlign w:val="center"/>
          </w:tcPr>
          <w:p w14:paraId="1CE08D8E" w14:textId="77777777" w:rsidR="005725A8" w:rsidRPr="005725A8" w:rsidRDefault="005725A8" w:rsidP="005725A8">
            <w:pPr>
              <w:spacing w:line="400" w:lineRule="exact"/>
              <w:jc w:val="center"/>
              <w:rPr>
                <w:color w:val="FF0000"/>
              </w:rPr>
            </w:pPr>
            <w:r w:rsidRPr="005725A8">
              <w:rPr>
                <w:rFonts w:hint="eastAsia"/>
                <w:color w:val="FF0000"/>
              </w:rPr>
              <w:t>场景加载与切换</w:t>
            </w:r>
          </w:p>
        </w:tc>
        <w:tc>
          <w:tcPr>
            <w:tcW w:w="1036" w:type="pct"/>
            <w:tcBorders>
              <w:top w:val="single" w:sz="4" w:space="0" w:color="auto"/>
            </w:tcBorders>
            <w:vAlign w:val="center"/>
          </w:tcPr>
          <w:p w14:paraId="6DA33B07" w14:textId="77777777" w:rsidR="005725A8" w:rsidRPr="005725A8" w:rsidRDefault="005725A8" w:rsidP="005725A8">
            <w:pPr>
              <w:spacing w:line="400" w:lineRule="exact"/>
              <w:jc w:val="left"/>
              <w:rPr>
                <w:color w:val="FF0000"/>
              </w:rPr>
            </w:pPr>
            <w:r w:rsidRPr="005725A8">
              <w:rPr>
                <w:rFonts w:hint="eastAsia"/>
                <w:color w:val="FF0000"/>
              </w:rPr>
              <w:t xml:space="preserve">1. </w:t>
            </w:r>
            <w:r w:rsidRPr="005725A8">
              <w:rPr>
                <w:rFonts w:hint="eastAsia"/>
                <w:color w:val="FF0000"/>
              </w:rPr>
              <w:t>启动应用，进入主菜单。</w:t>
            </w:r>
            <w:r w:rsidRPr="005725A8">
              <w:rPr>
                <w:rFonts w:hint="eastAsia"/>
                <w:color w:val="FF0000"/>
              </w:rPr>
              <w:br/>
              <w:t xml:space="preserve">2. </w:t>
            </w:r>
            <w:r w:rsidRPr="005725A8">
              <w:rPr>
                <w:rFonts w:hint="eastAsia"/>
                <w:color w:val="FF0000"/>
              </w:rPr>
              <w:t>开始漫游，加载“博物馆大厅”场景。</w:t>
            </w:r>
            <w:r w:rsidRPr="005725A8">
              <w:rPr>
                <w:rFonts w:hint="eastAsia"/>
                <w:color w:val="FF0000"/>
              </w:rPr>
              <w:br/>
              <w:t xml:space="preserve">3. </w:t>
            </w:r>
            <w:r w:rsidRPr="005725A8">
              <w:rPr>
                <w:rFonts w:hint="eastAsia"/>
                <w:color w:val="FF0000"/>
              </w:rPr>
              <w:t>控制角色走到场景出口触发器，切换至“北宋初期”场景。</w:t>
            </w:r>
          </w:p>
          <w:p w14:paraId="2A1C6F75" w14:textId="77777777" w:rsidR="005725A8" w:rsidRPr="005725A8" w:rsidRDefault="005725A8" w:rsidP="005725A8">
            <w:pPr>
              <w:spacing w:line="400" w:lineRule="exact"/>
              <w:jc w:val="left"/>
              <w:rPr>
                <w:color w:val="FF0000"/>
              </w:rPr>
            </w:pPr>
          </w:p>
        </w:tc>
        <w:tc>
          <w:tcPr>
            <w:tcW w:w="1374" w:type="pct"/>
            <w:tcBorders>
              <w:top w:val="single" w:sz="4" w:space="0" w:color="auto"/>
            </w:tcBorders>
            <w:vAlign w:val="center"/>
          </w:tcPr>
          <w:p w14:paraId="1FECB558" w14:textId="77777777" w:rsidR="005725A8" w:rsidRPr="005725A8" w:rsidRDefault="005725A8" w:rsidP="005725A8">
            <w:pPr>
              <w:spacing w:line="400" w:lineRule="exact"/>
              <w:jc w:val="left"/>
              <w:rPr>
                <w:color w:val="FF0000"/>
              </w:rPr>
            </w:pPr>
            <w:r w:rsidRPr="005725A8">
              <w:rPr>
                <w:rFonts w:hint="eastAsia"/>
                <w:color w:val="FF0000"/>
              </w:rPr>
              <w:t xml:space="preserve">1. </w:t>
            </w:r>
            <w:r w:rsidRPr="005725A8">
              <w:rPr>
                <w:rFonts w:hint="eastAsia"/>
                <w:color w:val="FF0000"/>
              </w:rPr>
              <w:t>主菜</w:t>
            </w:r>
            <w:proofErr w:type="gramStart"/>
            <w:r w:rsidRPr="005725A8">
              <w:rPr>
                <w:rFonts w:hint="eastAsia"/>
                <w:color w:val="FF0000"/>
              </w:rPr>
              <w:t>单正常</w:t>
            </w:r>
            <w:proofErr w:type="gramEnd"/>
            <w:r w:rsidRPr="005725A8">
              <w:rPr>
                <w:rFonts w:hint="eastAsia"/>
                <w:color w:val="FF0000"/>
              </w:rPr>
              <w:t>显示。</w:t>
            </w:r>
            <w:r w:rsidRPr="005725A8">
              <w:rPr>
                <w:rFonts w:hint="eastAsia"/>
                <w:color w:val="FF0000"/>
              </w:rPr>
              <w:br/>
              <w:t xml:space="preserve">2. </w:t>
            </w:r>
            <w:r w:rsidRPr="005725A8">
              <w:rPr>
                <w:rFonts w:hint="eastAsia"/>
                <w:color w:val="FF0000"/>
              </w:rPr>
              <w:t>“博物馆大厅”场景在</w:t>
            </w:r>
            <w:r w:rsidRPr="005725A8">
              <w:rPr>
                <w:rFonts w:hint="eastAsia"/>
                <w:color w:val="FF0000"/>
              </w:rPr>
              <w:t>5</w:t>
            </w:r>
            <w:r w:rsidRPr="005725A8">
              <w:rPr>
                <w:rFonts w:hint="eastAsia"/>
                <w:color w:val="FF0000"/>
              </w:rPr>
              <w:t>秒内加载完毕，所有模型、贴图显示正常，无卡顿。</w:t>
            </w:r>
            <w:r w:rsidRPr="005725A8">
              <w:rPr>
                <w:rFonts w:hint="eastAsia"/>
                <w:color w:val="FF0000"/>
              </w:rPr>
              <w:br/>
              <w:t xml:space="preserve">3. </w:t>
            </w:r>
            <w:r w:rsidRPr="005725A8">
              <w:rPr>
                <w:rFonts w:hint="eastAsia"/>
                <w:color w:val="FF0000"/>
              </w:rPr>
              <w:t>场景平滑过渡，加载界面显示，“北宋初期”场景正常加载，用户出生位置正确。</w:t>
            </w:r>
          </w:p>
        </w:tc>
        <w:tc>
          <w:tcPr>
            <w:tcW w:w="451" w:type="pct"/>
            <w:tcBorders>
              <w:top w:val="single" w:sz="4" w:space="0" w:color="auto"/>
            </w:tcBorders>
            <w:vAlign w:val="center"/>
          </w:tcPr>
          <w:p w14:paraId="56F5C2A4" w14:textId="77777777" w:rsidR="005725A8" w:rsidRPr="005725A8" w:rsidRDefault="005725A8" w:rsidP="005725A8">
            <w:pPr>
              <w:spacing w:line="400" w:lineRule="exact"/>
              <w:jc w:val="center"/>
              <w:rPr>
                <w:color w:val="FF0000"/>
              </w:rPr>
            </w:pPr>
            <w:r w:rsidRPr="005725A8">
              <w:rPr>
                <w:rFonts w:hint="eastAsia"/>
                <w:color w:val="FF0000"/>
              </w:rPr>
              <w:t>（实际执行后填写）</w:t>
            </w:r>
          </w:p>
        </w:tc>
        <w:tc>
          <w:tcPr>
            <w:tcW w:w="396" w:type="pct"/>
            <w:tcBorders>
              <w:top w:val="single" w:sz="4" w:space="0" w:color="auto"/>
            </w:tcBorders>
            <w:vAlign w:val="center"/>
          </w:tcPr>
          <w:p w14:paraId="2D38E6F8" w14:textId="77777777" w:rsidR="005725A8" w:rsidRPr="005725A8" w:rsidRDefault="005725A8" w:rsidP="005725A8">
            <w:pPr>
              <w:spacing w:line="400" w:lineRule="exact"/>
              <w:jc w:val="center"/>
              <w:rPr>
                <w:color w:val="FF0000"/>
              </w:rPr>
            </w:pPr>
            <w:r w:rsidRPr="005725A8">
              <w:rPr>
                <w:rFonts w:hint="eastAsia"/>
                <w:color w:val="FF0000"/>
              </w:rPr>
              <w:t>（实际执行后填写）</w:t>
            </w:r>
          </w:p>
        </w:tc>
      </w:tr>
      <w:tr w:rsidR="005725A8" w:rsidRPr="005725A8" w14:paraId="0862216E" w14:textId="77777777" w:rsidTr="005725A8">
        <w:trPr>
          <w:trHeight w:val="380"/>
          <w:jc w:val="center"/>
        </w:trPr>
        <w:tc>
          <w:tcPr>
            <w:tcW w:w="508" w:type="pct"/>
            <w:vMerge/>
            <w:vAlign w:val="center"/>
          </w:tcPr>
          <w:p w14:paraId="048AC38C" w14:textId="77777777" w:rsidR="005725A8" w:rsidRPr="005725A8" w:rsidRDefault="005725A8" w:rsidP="005725A8">
            <w:pPr>
              <w:spacing w:line="400" w:lineRule="exact"/>
              <w:jc w:val="center"/>
              <w:rPr>
                <w:color w:val="FF0000"/>
              </w:rPr>
            </w:pPr>
          </w:p>
        </w:tc>
        <w:tc>
          <w:tcPr>
            <w:tcW w:w="829" w:type="pct"/>
            <w:vAlign w:val="center"/>
          </w:tcPr>
          <w:p w14:paraId="5A7C778C" w14:textId="77777777" w:rsidR="005725A8" w:rsidRPr="005725A8" w:rsidRDefault="005725A8" w:rsidP="005725A8">
            <w:pPr>
              <w:spacing w:line="400" w:lineRule="exact"/>
              <w:jc w:val="center"/>
              <w:rPr>
                <w:color w:val="FF0000"/>
              </w:rPr>
            </w:pPr>
            <w:r w:rsidRPr="005725A8">
              <w:rPr>
                <w:rFonts w:hint="eastAsia"/>
                <w:color w:val="FF0000"/>
              </w:rPr>
              <w:t>TC_SCENE_002</w:t>
            </w:r>
          </w:p>
        </w:tc>
        <w:tc>
          <w:tcPr>
            <w:tcW w:w="406" w:type="pct"/>
            <w:vAlign w:val="center"/>
          </w:tcPr>
          <w:p w14:paraId="74031DB5" w14:textId="77777777" w:rsidR="005725A8" w:rsidRPr="005725A8" w:rsidRDefault="005725A8" w:rsidP="005725A8">
            <w:pPr>
              <w:spacing w:line="400" w:lineRule="exact"/>
              <w:jc w:val="center"/>
              <w:rPr>
                <w:color w:val="FF0000"/>
              </w:rPr>
            </w:pPr>
            <w:r w:rsidRPr="005725A8">
              <w:rPr>
                <w:rFonts w:hint="eastAsia"/>
                <w:color w:val="FF0000"/>
              </w:rPr>
              <w:t>....</w:t>
            </w:r>
          </w:p>
        </w:tc>
        <w:tc>
          <w:tcPr>
            <w:tcW w:w="1036" w:type="pct"/>
            <w:vAlign w:val="center"/>
          </w:tcPr>
          <w:p w14:paraId="36979F84" w14:textId="77777777" w:rsidR="005725A8" w:rsidRPr="005725A8" w:rsidRDefault="005725A8" w:rsidP="005725A8">
            <w:pPr>
              <w:spacing w:line="400" w:lineRule="exact"/>
              <w:jc w:val="center"/>
              <w:rPr>
                <w:color w:val="FF0000"/>
              </w:rPr>
            </w:pPr>
            <w:r w:rsidRPr="005725A8">
              <w:rPr>
                <w:rFonts w:hint="eastAsia"/>
                <w:color w:val="FF0000"/>
              </w:rPr>
              <w:t>....</w:t>
            </w:r>
          </w:p>
        </w:tc>
        <w:tc>
          <w:tcPr>
            <w:tcW w:w="1374" w:type="pct"/>
            <w:vAlign w:val="center"/>
          </w:tcPr>
          <w:p w14:paraId="71CF610B" w14:textId="77777777" w:rsidR="005725A8" w:rsidRPr="005725A8" w:rsidRDefault="005725A8" w:rsidP="005725A8">
            <w:pPr>
              <w:spacing w:line="400" w:lineRule="exact"/>
              <w:jc w:val="center"/>
              <w:rPr>
                <w:color w:val="FF0000"/>
              </w:rPr>
            </w:pPr>
            <w:r w:rsidRPr="005725A8">
              <w:rPr>
                <w:rFonts w:hint="eastAsia"/>
                <w:color w:val="FF0000"/>
              </w:rPr>
              <w:t>....</w:t>
            </w:r>
          </w:p>
        </w:tc>
        <w:tc>
          <w:tcPr>
            <w:tcW w:w="451" w:type="pct"/>
            <w:vAlign w:val="center"/>
          </w:tcPr>
          <w:p w14:paraId="3BCAD7E3" w14:textId="77777777" w:rsidR="005725A8" w:rsidRPr="005725A8" w:rsidRDefault="005725A8" w:rsidP="005725A8">
            <w:pPr>
              <w:spacing w:line="400" w:lineRule="exact"/>
              <w:jc w:val="center"/>
              <w:rPr>
                <w:color w:val="FF0000"/>
              </w:rPr>
            </w:pPr>
            <w:r w:rsidRPr="005725A8">
              <w:rPr>
                <w:rFonts w:hint="eastAsia"/>
                <w:color w:val="FF0000"/>
              </w:rPr>
              <w:t>....</w:t>
            </w:r>
          </w:p>
        </w:tc>
        <w:tc>
          <w:tcPr>
            <w:tcW w:w="396" w:type="pct"/>
            <w:vAlign w:val="center"/>
          </w:tcPr>
          <w:p w14:paraId="6FC8E0BA" w14:textId="77777777" w:rsidR="005725A8" w:rsidRPr="005725A8" w:rsidRDefault="005725A8" w:rsidP="005725A8">
            <w:pPr>
              <w:spacing w:line="400" w:lineRule="exact"/>
              <w:jc w:val="center"/>
              <w:rPr>
                <w:color w:val="FF0000"/>
              </w:rPr>
            </w:pPr>
            <w:r w:rsidRPr="005725A8">
              <w:rPr>
                <w:rFonts w:hint="eastAsia"/>
                <w:color w:val="FF0000"/>
              </w:rPr>
              <w:t>....</w:t>
            </w:r>
          </w:p>
        </w:tc>
      </w:tr>
      <w:tr w:rsidR="005725A8" w:rsidRPr="005725A8" w14:paraId="5142950B" w14:textId="77777777" w:rsidTr="005725A8">
        <w:trPr>
          <w:trHeight w:val="387"/>
          <w:jc w:val="center"/>
        </w:trPr>
        <w:tc>
          <w:tcPr>
            <w:tcW w:w="508" w:type="pct"/>
            <w:vMerge/>
            <w:vAlign w:val="center"/>
          </w:tcPr>
          <w:p w14:paraId="37A93521" w14:textId="77777777" w:rsidR="005725A8" w:rsidRPr="005725A8" w:rsidRDefault="005725A8" w:rsidP="005725A8">
            <w:pPr>
              <w:spacing w:line="400" w:lineRule="exact"/>
              <w:jc w:val="center"/>
              <w:rPr>
                <w:color w:val="FF0000"/>
              </w:rPr>
            </w:pPr>
          </w:p>
        </w:tc>
        <w:tc>
          <w:tcPr>
            <w:tcW w:w="829" w:type="pct"/>
            <w:vAlign w:val="center"/>
          </w:tcPr>
          <w:p w14:paraId="7168075B" w14:textId="77777777" w:rsidR="005725A8" w:rsidRPr="005725A8" w:rsidRDefault="005725A8" w:rsidP="005725A8">
            <w:pPr>
              <w:spacing w:line="400" w:lineRule="exact"/>
              <w:jc w:val="center"/>
              <w:rPr>
                <w:color w:val="FF0000"/>
              </w:rPr>
            </w:pPr>
            <w:r w:rsidRPr="005725A8">
              <w:rPr>
                <w:rFonts w:hint="eastAsia"/>
                <w:color w:val="FF0000"/>
              </w:rPr>
              <w:t>TC_SCENE_003</w:t>
            </w:r>
          </w:p>
        </w:tc>
        <w:tc>
          <w:tcPr>
            <w:tcW w:w="406" w:type="pct"/>
            <w:vAlign w:val="center"/>
          </w:tcPr>
          <w:p w14:paraId="3EEF1C21" w14:textId="77777777" w:rsidR="005725A8" w:rsidRPr="005725A8" w:rsidRDefault="005725A8" w:rsidP="005725A8">
            <w:pPr>
              <w:spacing w:line="400" w:lineRule="exact"/>
              <w:jc w:val="center"/>
              <w:rPr>
                <w:color w:val="FF0000"/>
              </w:rPr>
            </w:pPr>
            <w:r w:rsidRPr="005725A8">
              <w:rPr>
                <w:rFonts w:hint="eastAsia"/>
                <w:color w:val="FF0000"/>
              </w:rPr>
              <w:t>....</w:t>
            </w:r>
          </w:p>
        </w:tc>
        <w:tc>
          <w:tcPr>
            <w:tcW w:w="1036" w:type="pct"/>
            <w:vAlign w:val="center"/>
          </w:tcPr>
          <w:p w14:paraId="7616F161" w14:textId="77777777" w:rsidR="005725A8" w:rsidRPr="005725A8" w:rsidRDefault="005725A8" w:rsidP="005725A8">
            <w:pPr>
              <w:spacing w:line="400" w:lineRule="exact"/>
              <w:jc w:val="center"/>
              <w:rPr>
                <w:color w:val="FF0000"/>
              </w:rPr>
            </w:pPr>
            <w:r w:rsidRPr="005725A8">
              <w:rPr>
                <w:rFonts w:hint="eastAsia"/>
                <w:color w:val="FF0000"/>
              </w:rPr>
              <w:t>....</w:t>
            </w:r>
          </w:p>
        </w:tc>
        <w:tc>
          <w:tcPr>
            <w:tcW w:w="1374" w:type="pct"/>
            <w:vAlign w:val="center"/>
          </w:tcPr>
          <w:p w14:paraId="69371CCF" w14:textId="77777777" w:rsidR="005725A8" w:rsidRPr="005725A8" w:rsidRDefault="005725A8" w:rsidP="005725A8">
            <w:pPr>
              <w:spacing w:line="400" w:lineRule="exact"/>
              <w:jc w:val="center"/>
              <w:rPr>
                <w:color w:val="FF0000"/>
              </w:rPr>
            </w:pPr>
            <w:r w:rsidRPr="005725A8">
              <w:rPr>
                <w:rFonts w:hint="eastAsia"/>
                <w:color w:val="FF0000"/>
              </w:rPr>
              <w:t>....</w:t>
            </w:r>
          </w:p>
        </w:tc>
        <w:tc>
          <w:tcPr>
            <w:tcW w:w="451" w:type="pct"/>
            <w:vAlign w:val="center"/>
          </w:tcPr>
          <w:p w14:paraId="025913BC" w14:textId="77777777" w:rsidR="005725A8" w:rsidRPr="005725A8" w:rsidRDefault="005725A8" w:rsidP="005725A8">
            <w:pPr>
              <w:spacing w:line="400" w:lineRule="exact"/>
              <w:jc w:val="center"/>
              <w:rPr>
                <w:color w:val="FF0000"/>
              </w:rPr>
            </w:pPr>
            <w:r w:rsidRPr="005725A8">
              <w:rPr>
                <w:rFonts w:hint="eastAsia"/>
                <w:color w:val="FF0000"/>
              </w:rPr>
              <w:t>....</w:t>
            </w:r>
          </w:p>
        </w:tc>
        <w:tc>
          <w:tcPr>
            <w:tcW w:w="396" w:type="pct"/>
            <w:vAlign w:val="center"/>
          </w:tcPr>
          <w:p w14:paraId="2E56C14E" w14:textId="77777777" w:rsidR="005725A8" w:rsidRPr="005725A8" w:rsidRDefault="005725A8" w:rsidP="005725A8">
            <w:pPr>
              <w:spacing w:line="400" w:lineRule="exact"/>
              <w:jc w:val="center"/>
              <w:rPr>
                <w:color w:val="FF0000"/>
              </w:rPr>
            </w:pPr>
            <w:r w:rsidRPr="005725A8">
              <w:rPr>
                <w:rFonts w:hint="eastAsia"/>
                <w:color w:val="FF0000"/>
              </w:rPr>
              <w:t>....</w:t>
            </w:r>
          </w:p>
        </w:tc>
      </w:tr>
      <w:tr w:rsidR="005725A8" w:rsidRPr="005725A8" w14:paraId="46864A53" w14:textId="77777777" w:rsidTr="005725A8">
        <w:trPr>
          <w:trHeight w:val="380"/>
          <w:jc w:val="center"/>
        </w:trPr>
        <w:tc>
          <w:tcPr>
            <w:tcW w:w="508" w:type="pct"/>
            <w:vMerge/>
            <w:vAlign w:val="center"/>
          </w:tcPr>
          <w:p w14:paraId="025CB153" w14:textId="77777777" w:rsidR="005725A8" w:rsidRPr="005725A8" w:rsidRDefault="005725A8" w:rsidP="005725A8">
            <w:pPr>
              <w:spacing w:line="400" w:lineRule="exact"/>
              <w:jc w:val="center"/>
              <w:rPr>
                <w:color w:val="FF0000"/>
              </w:rPr>
            </w:pPr>
          </w:p>
        </w:tc>
        <w:tc>
          <w:tcPr>
            <w:tcW w:w="829" w:type="pct"/>
            <w:vAlign w:val="center"/>
          </w:tcPr>
          <w:p w14:paraId="390B66F7" w14:textId="77777777" w:rsidR="005725A8" w:rsidRPr="005725A8" w:rsidRDefault="005725A8" w:rsidP="005725A8">
            <w:pPr>
              <w:spacing w:line="400" w:lineRule="exact"/>
              <w:jc w:val="center"/>
              <w:rPr>
                <w:color w:val="FF0000"/>
              </w:rPr>
            </w:pPr>
            <w:r w:rsidRPr="005725A8">
              <w:rPr>
                <w:rFonts w:hint="eastAsia"/>
                <w:color w:val="FF0000"/>
              </w:rPr>
              <w:t>TC_SCENE_004</w:t>
            </w:r>
          </w:p>
        </w:tc>
        <w:tc>
          <w:tcPr>
            <w:tcW w:w="406" w:type="pct"/>
            <w:vAlign w:val="center"/>
          </w:tcPr>
          <w:p w14:paraId="0579D2D9" w14:textId="77777777" w:rsidR="005725A8" w:rsidRPr="005725A8" w:rsidRDefault="005725A8" w:rsidP="005725A8">
            <w:pPr>
              <w:spacing w:line="400" w:lineRule="exact"/>
              <w:jc w:val="center"/>
              <w:rPr>
                <w:color w:val="FF0000"/>
              </w:rPr>
            </w:pPr>
            <w:r w:rsidRPr="005725A8">
              <w:rPr>
                <w:rFonts w:hint="eastAsia"/>
                <w:color w:val="FF0000"/>
              </w:rPr>
              <w:t>....</w:t>
            </w:r>
          </w:p>
        </w:tc>
        <w:tc>
          <w:tcPr>
            <w:tcW w:w="1036" w:type="pct"/>
            <w:vAlign w:val="center"/>
          </w:tcPr>
          <w:p w14:paraId="2D9A9365" w14:textId="77777777" w:rsidR="005725A8" w:rsidRPr="005725A8" w:rsidRDefault="005725A8" w:rsidP="005725A8">
            <w:pPr>
              <w:spacing w:line="400" w:lineRule="exact"/>
              <w:jc w:val="center"/>
              <w:rPr>
                <w:color w:val="FF0000"/>
              </w:rPr>
            </w:pPr>
            <w:r w:rsidRPr="005725A8">
              <w:rPr>
                <w:rFonts w:hint="eastAsia"/>
                <w:color w:val="FF0000"/>
              </w:rPr>
              <w:t>....</w:t>
            </w:r>
          </w:p>
        </w:tc>
        <w:tc>
          <w:tcPr>
            <w:tcW w:w="1374" w:type="pct"/>
            <w:vAlign w:val="center"/>
          </w:tcPr>
          <w:p w14:paraId="1E1544E3" w14:textId="77777777" w:rsidR="005725A8" w:rsidRPr="005725A8" w:rsidRDefault="005725A8" w:rsidP="005725A8">
            <w:pPr>
              <w:spacing w:line="400" w:lineRule="exact"/>
              <w:jc w:val="center"/>
              <w:rPr>
                <w:color w:val="FF0000"/>
              </w:rPr>
            </w:pPr>
            <w:r w:rsidRPr="005725A8">
              <w:rPr>
                <w:rFonts w:hint="eastAsia"/>
                <w:color w:val="FF0000"/>
              </w:rPr>
              <w:t>....</w:t>
            </w:r>
          </w:p>
        </w:tc>
        <w:tc>
          <w:tcPr>
            <w:tcW w:w="451" w:type="pct"/>
            <w:vAlign w:val="center"/>
          </w:tcPr>
          <w:p w14:paraId="31007EF9" w14:textId="77777777" w:rsidR="005725A8" w:rsidRPr="005725A8" w:rsidRDefault="005725A8" w:rsidP="005725A8">
            <w:pPr>
              <w:spacing w:line="400" w:lineRule="exact"/>
              <w:jc w:val="center"/>
              <w:rPr>
                <w:color w:val="FF0000"/>
              </w:rPr>
            </w:pPr>
            <w:r w:rsidRPr="005725A8">
              <w:rPr>
                <w:rFonts w:hint="eastAsia"/>
                <w:color w:val="FF0000"/>
              </w:rPr>
              <w:t>....</w:t>
            </w:r>
          </w:p>
        </w:tc>
        <w:tc>
          <w:tcPr>
            <w:tcW w:w="396" w:type="pct"/>
            <w:vAlign w:val="center"/>
          </w:tcPr>
          <w:p w14:paraId="7B13ED5F" w14:textId="77777777" w:rsidR="005725A8" w:rsidRPr="005725A8" w:rsidRDefault="005725A8" w:rsidP="005725A8">
            <w:pPr>
              <w:spacing w:line="400" w:lineRule="exact"/>
              <w:jc w:val="center"/>
              <w:rPr>
                <w:color w:val="FF0000"/>
              </w:rPr>
            </w:pPr>
            <w:r w:rsidRPr="005725A8">
              <w:rPr>
                <w:rFonts w:hint="eastAsia"/>
                <w:color w:val="FF0000"/>
              </w:rPr>
              <w:t>....</w:t>
            </w:r>
          </w:p>
        </w:tc>
      </w:tr>
      <w:tr w:rsidR="005725A8" w:rsidRPr="005725A8" w14:paraId="71002789" w14:textId="77777777" w:rsidTr="005725A8">
        <w:trPr>
          <w:trHeight w:val="380"/>
          <w:jc w:val="center"/>
        </w:trPr>
        <w:tc>
          <w:tcPr>
            <w:tcW w:w="508" w:type="pct"/>
            <w:vMerge w:val="restart"/>
            <w:vAlign w:val="center"/>
          </w:tcPr>
          <w:p w14:paraId="28DE32E3" w14:textId="77777777" w:rsidR="005725A8" w:rsidRPr="005725A8" w:rsidRDefault="005725A8" w:rsidP="005725A8">
            <w:pPr>
              <w:spacing w:line="400" w:lineRule="exact"/>
              <w:jc w:val="center"/>
              <w:rPr>
                <w:color w:val="FF0000"/>
              </w:rPr>
            </w:pPr>
            <w:r w:rsidRPr="005725A8">
              <w:rPr>
                <w:rFonts w:hint="eastAsia"/>
                <w:color w:val="FF0000"/>
              </w:rPr>
              <w:t>交互及界面模块</w:t>
            </w:r>
          </w:p>
        </w:tc>
        <w:tc>
          <w:tcPr>
            <w:tcW w:w="829" w:type="pct"/>
            <w:vAlign w:val="center"/>
          </w:tcPr>
          <w:p w14:paraId="6F52F50B" w14:textId="77777777" w:rsidR="005725A8" w:rsidRPr="005725A8" w:rsidRDefault="005725A8" w:rsidP="005725A8">
            <w:pPr>
              <w:spacing w:line="400" w:lineRule="exact"/>
              <w:jc w:val="center"/>
              <w:rPr>
                <w:color w:val="FF0000"/>
              </w:rPr>
            </w:pPr>
            <w:r w:rsidRPr="005725A8">
              <w:rPr>
                <w:rFonts w:hint="eastAsia"/>
                <w:color w:val="FF0000"/>
              </w:rPr>
              <w:t>TC_INERACTIVE_001</w:t>
            </w:r>
          </w:p>
        </w:tc>
        <w:tc>
          <w:tcPr>
            <w:tcW w:w="406" w:type="pct"/>
            <w:vAlign w:val="center"/>
          </w:tcPr>
          <w:p w14:paraId="5C8FAB3E" w14:textId="77777777" w:rsidR="005725A8" w:rsidRPr="005725A8" w:rsidRDefault="005725A8" w:rsidP="005725A8">
            <w:pPr>
              <w:spacing w:line="400" w:lineRule="exact"/>
              <w:jc w:val="center"/>
              <w:rPr>
                <w:color w:val="FF0000"/>
              </w:rPr>
            </w:pPr>
            <w:r w:rsidRPr="005725A8">
              <w:rPr>
                <w:rFonts w:hint="eastAsia"/>
                <w:color w:val="FF0000"/>
              </w:rPr>
              <w:t>基础漫游</w:t>
            </w:r>
          </w:p>
        </w:tc>
        <w:tc>
          <w:tcPr>
            <w:tcW w:w="1036" w:type="pct"/>
            <w:vAlign w:val="center"/>
          </w:tcPr>
          <w:p w14:paraId="0EA95A4B" w14:textId="77777777" w:rsidR="005725A8" w:rsidRPr="005725A8" w:rsidRDefault="005725A8" w:rsidP="005725A8">
            <w:pPr>
              <w:widowControl/>
              <w:jc w:val="left"/>
              <w:rPr>
                <w:color w:val="FF0000"/>
              </w:rPr>
            </w:pPr>
            <w:r w:rsidRPr="005725A8">
              <w:rPr>
                <w:rFonts w:hint="eastAsia"/>
                <w:color w:val="FF0000"/>
              </w:rPr>
              <w:t xml:space="preserve">1. </w:t>
            </w:r>
            <w:r w:rsidRPr="005725A8">
              <w:rPr>
                <w:rFonts w:hint="eastAsia"/>
                <w:color w:val="FF0000"/>
              </w:rPr>
              <w:t>在任意场景控制用户第一视角。</w:t>
            </w:r>
            <w:r w:rsidRPr="005725A8">
              <w:rPr>
                <w:rFonts w:hint="eastAsia"/>
                <w:color w:val="FF0000"/>
              </w:rPr>
              <w:br/>
              <w:t xml:space="preserve">2. </w:t>
            </w:r>
            <w:r w:rsidRPr="005725A8">
              <w:rPr>
                <w:rFonts w:hint="eastAsia"/>
                <w:color w:val="FF0000"/>
              </w:rPr>
              <w:t>分别按下</w:t>
            </w:r>
            <w:r w:rsidRPr="005725A8">
              <w:rPr>
                <w:rFonts w:hint="eastAsia"/>
                <w:color w:val="FF0000"/>
              </w:rPr>
              <w:t>W/A/S/D</w:t>
            </w:r>
            <w:r w:rsidRPr="005725A8">
              <w:rPr>
                <w:rFonts w:hint="eastAsia"/>
                <w:color w:val="FF0000"/>
              </w:rPr>
              <w:t>键、同时按下两个方向键、</w:t>
            </w:r>
            <w:proofErr w:type="gramStart"/>
            <w:r w:rsidRPr="005725A8">
              <w:rPr>
                <w:rFonts w:hint="eastAsia"/>
                <w:color w:val="FF0000"/>
              </w:rPr>
              <w:t>长按</w:t>
            </w:r>
            <w:proofErr w:type="gramEnd"/>
            <w:r w:rsidRPr="005725A8">
              <w:rPr>
                <w:rFonts w:hint="eastAsia"/>
                <w:color w:val="FF0000"/>
              </w:rPr>
              <w:t>Shift+</w:t>
            </w:r>
            <w:r w:rsidRPr="005725A8">
              <w:rPr>
                <w:rFonts w:hint="eastAsia"/>
                <w:color w:val="FF0000"/>
              </w:rPr>
              <w:t>方向键快走。</w:t>
            </w:r>
          </w:p>
        </w:tc>
        <w:tc>
          <w:tcPr>
            <w:tcW w:w="1374" w:type="pct"/>
            <w:vAlign w:val="center"/>
          </w:tcPr>
          <w:p w14:paraId="11F9B0E3" w14:textId="77777777" w:rsidR="005725A8" w:rsidRPr="005725A8" w:rsidRDefault="005725A8" w:rsidP="005725A8">
            <w:pPr>
              <w:spacing w:line="400" w:lineRule="exact"/>
              <w:jc w:val="left"/>
              <w:rPr>
                <w:color w:val="FF0000"/>
              </w:rPr>
            </w:pPr>
            <w:r w:rsidRPr="005725A8">
              <w:rPr>
                <w:rFonts w:hint="eastAsia"/>
                <w:color w:val="FF0000"/>
              </w:rPr>
              <w:t>用户能根据按键输入，在八个方向平滑移动，移动动画衔接流畅。快走时移动速度明显提升。</w:t>
            </w:r>
          </w:p>
        </w:tc>
        <w:tc>
          <w:tcPr>
            <w:tcW w:w="451" w:type="pct"/>
            <w:vAlign w:val="center"/>
          </w:tcPr>
          <w:p w14:paraId="3303AC70" w14:textId="77777777" w:rsidR="005725A8" w:rsidRPr="005725A8" w:rsidRDefault="005725A8" w:rsidP="005725A8">
            <w:pPr>
              <w:spacing w:line="400" w:lineRule="exact"/>
              <w:jc w:val="center"/>
              <w:rPr>
                <w:color w:val="FF0000"/>
              </w:rPr>
            </w:pPr>
            <w:r w:rsidRPr="005725A8">
              <w:rPr>
                <w:rFonts w:hint="eastAsia"/>
                <w:color w:val="FF0000"/>
              </w:rPr>
              <w:t>（实际执行后填写）</w:t>
            </w:r>
          </w:p>
        </w:tc>
        <w:tc>
          <w:tcPr>
            <w:tcW w:w="396" w:type="pct"/>
            <w:vAlign w:val="center"/>
          </w:tcPr>
          <w:p w14:paraId="2EFB1277" w14:textId="77777777" w:rsidR="005725A8" w:rsidRPr="005725A8" w:rsidRDefault="005725A8" w:rsidP="005725A8">
            <w:pPr>
              <w:spacing w:line="400" w:lineRule="exact"/>
              <w:jc w:val="center"/>
              <w:rPr>
                <w:color w:val="FF0000"/>
              </w:rPr>
            </w:pPr>
            <w:r w:rsidRPr="005725A8">
              <w:rPr>
                <w:rFonts w:hint="eastAsia"/>
                <w:color w:val="FF0000"/>
              </w:rPr>
              <w:t>（实际执行后填写）</w:t>
            </w:r>
          </w:p>
        </w:tc>
      </w:tr>
      <w:tr w:rsidR="005725A8" w:rsidRPr="005725A8" w14:paraId="6FADCC0D" w14:textId="77777777" w:rsidTr="005725A8">
        <w:trPr>
          <w:trHeight w:val="380"/>
          <w:jc w:val="center"/>
        </w:trPr>
        <w:tc>
          <w:tcPr>
            <w:tcW w:w="508" w:type="pct"/>
            <w:vMerge/>
            <w:vAlign w:val="center"/>
          </w:tcPr>
          <w:p w14:paraId="2DF99779" w14:textId="77777777" w:rsidR="005725A8" w:rsidRPr="005725A8" w:rsidRDefault="005725A8" w:rsidP="005725A8">
            <w:pPr>
              <w:spacing w:line="400" w:lineRule="exact"/>
              <w:jc w:val="center"/>
              <w:rPr>
                <w:color w:val="FF0000"/>
              </w:rPr>
            </w:pPr>
          </w:p>
        </w:tc>
        <w:tc>
          <w:tcPr>
            <w:tcW w:w="829" w:type="pct"/>
            <w:vAlign w:val="center"/>
          </w:tcPr>
          <w:p w14:paraId="5B34DB97" w14:textId="77777777" w:rsidR="005725A8" w:rsidRPr="005725A8" w:rsidRDefault="005725A8" w:rsidP="005725A8">
            <w:pPr>
              <w:spacing w:line="400" w:lineRule="exact"/>
              <w:jc w:val="center"/>
              <w:rPr>
                <w:color w:val="FF0000"/>
              </w:rPr>
            </w:pPr>
            <w:r w:rsidRPr="005725A8">
              <w:rPr>
                <w:rFonts w:hint="eastAsia"/>
                <w:color w:val="FF0000"/>
              </w:rPr>
              <w:t>TC_INERACTIVE_002</w:t>
            </w:r>
          </w:p>
        </w:tc>
        <w:tc>
          <w:tcPr>
            <w:tcW w:w="406" w:type="pct"/>
            <w:vAlign w:val="center"/>
          </w:tcPr>
          <w:p w14:paraId="15D91982" w14:textId="77777777" w:rsidR="005725A8" w:rsidRPr="005725A8" w:rsidRDefault="005725A8" w:rsidP="005725A8">
            <w:pPr>
              <w:spacing w:line="400" w:lineRule="exact"/>
              <w:jc w:val="center"/>
              <w:rPr>
                <w:color w:val="FF0000"/>
              </w:rPr>
            </w:pPr>
            <w:r w:rsidRPr="005725A8">
              <w:rPr>
                <w:rFonts w:hint="eastAsia"/>
                <w:color w:val="FF0000"/>
              </w:rPr>
              <w:t>....</w:t>
            </w:r>
          </w:p>
        </w:tc>
        <w:tc>
          <w:tcPr>
            <w:tcW w:w="1036" w:type="pct"/>
            <w:vAlign w:val="center"/>
          </w:tcPr>
          <w:p w14:paraId="44B4480C" w14:textId="77777777" w:rsidR="005725A8" w:rsidRPr="005725A8" w:rsidRDefault="005725A8" w:rsidP="005725A8">
            <w:pPr>
              <w:spacing w:line="400" w:lineRule="exact"/>
              <w:jc w:val="center"/>
              <w:rPr>
                <w:color w:val="FF0000"/>
              </w:rPr>
            </w:pPr>
            <w:r w:rsidRPr="005725A8">
              <w:rPr>
                <w:rFonts w:hint="eastAsia"/>
                <w:color w:val="FF0000"/>
              </w:rPr>
              <w:t>....</w:t>
            </w:r>
          </w:p>
        </w:tc>
        <w:tc>
          <w:tcPr>
            <w:tcW w:w="1374" w:type="pct"/>
            <w:vAlign w:val="center"/>
          </w:tcPr>
          <w:p w14:paraId="533CDA90" w14:textId="77777777" w:rsidR="005725A8" w:rsidRPr="005725A8" w:rsidRDefault="005725A8" w:rsidP="005725A8">
            <w:pPr>
              <w:spacing w:line="400" w:lineRule="exact"/>
              <w:jc w:val="center"/>
              <w:rPr>
                <w:color w:val="FF0000"/>
              </w:rPr>
            </w:pPr>
            <w:r w:rsidRPr="005725A8">
              <w:rPr>
                <w:rFonts w:hint="eastAsia"/>
                <w:color w:val="FF0000"/>
              </w:rPr>
              <w:t>....</w:t>
            </w:r>
          </w:p>
        </w:tc>
        <w:tc>
          <w:tcPr>
            <w:tcW w:w="451" w:type="pct"/>
            <w:vAlign w:val="center"/>
          </w:tcPr>
          <w:p w14:paraId="609996DC" w14:textId="77777777" w:rsidR="005725A8" w:rsidRPr="005725A8" w:rsidRDefault="005725A8" w:rsidP="005725A8">
            <w:pPr>
              <w:spacing w:line="400" w:lineRule="exact"/>
              <w:jc w:val="center"/>
              <w:rPr>
                <w:color w:val="FF0000"/>
              </w:rPr>
            </w:pPr>
            <w:r w:rsidRPr="005725A8">
              <w:rPr>
                <w:rFonts w:hint="eastAsia"/>
                <w:color w:val="FF0000"/>
              </w:rPr>
              <w:t>....</w:t>
            </w:r>
          </w:p>
        </w:tc>
        <w:tc>
          <w:tcPr>
            <w:tcW w:w="396" w:type="pct"/>
            <w:vAlign w:val="center"/>
          </w:tcPr>
          <w:p w14:paraId="7F3D59DF" w14:textId="77777777" w:rsidR="005725A8" w:rsidRPr="005725A8" w:rsidRDefault="005725A8" w:rsidP="005725A8">
            <w:pPr>
              <w:spacing w:line="400" w:lineRule="exact"/>
              <w:jc w:val="center"/>
              <w:rPr>
                <w:color w:val="FF0000"/>
              </w:rPr>
            </w:pPr>
            <w:r w:rsidRPr="005725A8">
              <w:rPr>
                <w:rFonts w:hint="eastAsia"/>
                <w:color w:val="FF0000"/>
              </w:rPr>
              <w:t>....</w:t>
            </w:r>
          </w:p>
        </w:tc>
      </w:tr>
      <w:tr w:rsidR="005725A8" w:rsidRPr="005725A8" w14:paraId="587E930E" w14:textId="77777777" w:rsidTr="005725A8">
        <w:trPr>
          <w:trHeight w:val="380"/>
          <w:jc w:val="center"/>
        </w:trPr>
        <w:tc>
          <w:tcPr>
            <w:tcW w:w="508" w:type="pct"/>
            <w:vMerge/>
            <w:vAlign w:val="center"/>
          </w:tcPr>
          <w:p w14:paraId="7979FB4A" w14:textId="77777777" w:rsidR="005725A8" w:rsidRPr="005725A8" w:rsidRDefault="005725A8" w:rsidP="005725A8">
            <w:pPr>
              <w:spacing w:line="400" w:lineRule="exact"/>
              <w:jc w:val="center"/>
              <w:rPr>
                <w:color w:val="FF0000"/>
              </w:rPr>
            </w:pPr>
          </w:p>
        </w:tc>
        <w:tc>
          <w:tcPr>
            <w:tcW w:w="829" w:type="pct"/>
            <w:vAlign w:val="center"/>
          </w:tcPr>
          <w:p w14:paraId="57AA4DBA" w14:textId="77777777" w:rsidR="005725A8" w:rsidRPr="005725A8" w:rsidRDefault="005725A8" w:rsidP="005725A8">
            <w:pPr>
              <w:spacing w:line="400" w:lineRule="exact"/>
              <w:jc w:val="center"/>
              <w:rPr>
                <w:color w:val="FF0000"/>
              </w:rPr>
            </w:pPr>
            <w:r w:rsidRPr="005725A8">
              <w:rPr>
                <w:rFonts w:hint="eastAsia"/>
                <w:color w:val="FF0000"/>
              </w:rPr>
              <w:t>TC_INERACTIVE_003</w:t>
            </w:r>
          </w:p>
        </w:tc>
        <w:tc>
          <w:tcPr>
            <w:tcW w:w="406" w:type="pct"/>
            <w:vAlign w:val="center"/>
          </w:tcPr>
          <w:p w14:paraId="3B74BE8C" w14:textId="77777777" w:rsidR="005725A8" w:rsidRPr="005725A8" w:rsidRDefault="005725A8" w:rsidP="005725A8">
            <w:pPr>
              <w:spacing w:line="400" w:lineRule="exact"/>
              <w:jc w:val="center"/>
              <w:rPr>
                <w:color w:val="FF0000"/>
              </w:rPr>
            </w:pPr>
            <w:r w:rsidRPr="005725A8">
              <w:rPr>
                <w:rFonts w:hint="eastAsia"/>
                <w:color w:val="FF0000"/>
              </w:rPr>
              <w:t>....</w:t>
            </w:r>
          </w:p>
        </w:tc>
        <w:tc>
          <w:tcPr>
            <w:tcW w:w="1036" w:type="pct"/>
            <w:vAlign w:val="center"/>
          </w:tcPr>
          <w:p w14:paraId="08BEE2DF" w14:textId="77777777" w:rsidR="005725A8" w:rsidRPr="005725A8" w:rsidRDefault="005725A8" w:rsidP="005725A8">
            <w:pPr>
              <w:spacing w:line="400" w:lineRule="exact"/>
              <w:jc w:val="center"/>
              <w:rPr>
                <w:color w:val="FF0000"/>
              </w:rPr>
            </w:pPr>
            <w:r w:rsidRPr="005725A8">
              <w:rPr>
                <w:rFonts w:hint="eastAsia"/>
                <w:color w:val="FF0000"/>
              </w:rPr>
              <w:t>....</w:t>
            </w:r>
          </w:p>
        </w:tc>
        <w:tc>
          <w:tcPr>
            <w:tcW w:w="1374" w:type="pct"/>
            <w:vAlign w:val="center"/>
          </w:tcPr>
          <w:p w14:paraId="1E12289B" w14:textId="77777777" w:rsidR="005725A8" w:rsidRPr="005725A8" w:rsidRDefault="005725A8" w:rsidP="005725A8">
            <w:pPr>
              <w:spacing w:line="400" w:lineRule="exact"/>
              <w:jc w:val="center"/>
              <w:rPr>
                <w:color w:val="FF0000"/>
              </w:rPr>
            </w:pPr>
            <w:r w:rsidRPr="005725A8">
              <w:rPr>
                <w:rFonts w:hint="eastAsia"/>
                <w:color w:val="FF0000"/>
              </w:rPr>
              <w:t>....</w:t>
            </w:r>
          </w:p>
        </w:tc>
        <w:tc>
          <w:tcPr>
            <w:tcW w:w="451" w:type="pct"/>
            <w:vAlign w:val="center"/>
          </w:tcPr>
          <w:p w14:paraId="39AC8080" w14:textId="77777777" w:rsidR="005725A8" w:rsidRPr="005725A8" w:rsidRDefault="005725A8" w:rsidP="005725A8">
            <w:pPr>
              <w:spacing w:line="400" w:lineRule="exact"/>
              <w:jc w:val="center"/>
              <w:rPr>
                <w:color w:val="FF0000"/>
              </w:rPr>
            </w:pPr>
            <w:r w:rsidRPr="005725A8">
              <w:rPr>
                <w:rFonts w:hint="eastAsia"/>
                <w:color w:val="FF0000"/>
              </w:rPr>
              <w:t>....</w:t>
            </w:r>
          </w:p>
        </w:tc>
        <w:tc>
          <w:tcPr>
            <w:tcW w:w="396" w:type="pct"/>
            <w:vAlign w:val="center"/>
          </w:tcPr>
          <w:p w14:paraId="29CA7F33" w14:textId="77777777" w:rsidR="005725A8" w:rsidRPr="005725A8" w:rsidRDefault="005725A8" w:rsidP="005725A8">
            <w:pPr>
              <w:spacing w:line="400" w:lineRule="exact"/>
              <w:jc w:val="center"/>
              <w:rPr>
                <w:color w:val="FF0000"/>
              </w:rPr>
            </w:pPr>
            <w:r w:rsidRPr="005725A8">
              <w:rPr>
                <w:rFonts w:hint="eastAsia"/>
                <w:color w:val="FF0000"/>
              </w:rPr>
              <w:t>....</w:t>
            </w:r>
          </w:p>
        </w:tc>
      </w:tr>
      <w:tr w:rsidR="005725A8" w:rsidRPr="005725A8" w14:paraId="3C341D28" w14:textId="77777777" w:rsidTr="005725A8">
        <w:trPr>
          <w:trHeight w:val="380"/>
          <w:jc w:val="center"/>
        </w:trPr>
        <w:tc>
          <w:tcPr>
            <w:tcW w:w="508" w:type="pct"/>
            <w:vMerge w:val="restart"/>
            <w:vAlign w:val="center"/>
          </w:tcPr>
          <w:p w14:paraId="0ADC5D86" w14:textId="77777777" w:rsidR="005725A8" w:rsidRPr="005725A8" w:rsidRDefault="005725A8" w:rsidP="005725A8">
            <w:pPr>
              <w:spacing w:line="400" w:lineRule="exact"/>
              <w:jc w:val="center"/>
              <w:rPr>
                <w:color w:val="FF0000"/>
              </w:rPr>
            </w:pPr>
            <w:r w:rsidRPr="005725A8">
              <w:rPr>
                <w:rFonts w:hint="eastAsia"/>
                <w:color w:val="FF0000"/>
              </w:rPr>
              <w:t>功能模块</w:t>
            </w:r>
            <w:r w:rsidRPr="005725A8">
              <w:rPr>
                <w:rFonts w:hint="eastAsia"/>
                <w:color w:val="FF0000"/>
              </w:rPr>
              <w:t>n...</w:t>
            </w:r>
          </w:p>
        </w:tc>
        <w:tc>
          <w:tcPr>
            <w:tcW w:w="829" w:type="pct"/>
            <w:vAlign w:val="center"/>
          </w:tcPr>
          <w:p w14:paraId="42FCA490" w14:textId="77777777" w:rsidR="005725A8" w:rsidRPr="005725A8" w:rsidRDefault="005725A8" w:rsidP="005725A8">
            <w:pPr>
              <w:spacing w:line="400" w:lineRule="exact"/>
              <w:jc w:val="center"/>
              <w:rPr>
                <w:color w:val="FF0000"/>
              </w:rPr>
            </w:pPr>
            <w:r w:rsidRPr="005725A8">
              <w:rPr>
                <w:rFonts w:hint="eastAsia"/>
                <w:color w:val="FF0000"/>
              </w:rPr>
              <w:t>....</w:t>
            </w:r>
          </w:p>
        </w:tc>
        <w:tc>
          <w:tcPr>
            <w:tcW w:w="406" w:type="pct"/>
            <w:vAlign w:val="center"/>
          </w:tcPr>
          <w:p w14:paraId="7141FBB4" w14:textId="77777777" w:rsidR="005725A8" w:rsidRPr="005725A8" w:rsidRDefault="005725A8" w:rsidP="005725A8">
            <w:pPr>
              <w:spacing w:line="400" w:lineRule="exact"/>
              <w:jc w:val="center"/>
              <w:rPr>
                <w:color w:val="FF0000"/>
              </w:rPr>
            </w:pPr>
            <w:r w:rsidRPr="005725A8">
              <w:rPr>
                <w:rFonts w:hint="eastAsia"/>
                <w:color w:val="FF0000"/>
              </w:rPr>
              <w:t>....</w:t>
            </w:r>
          </w:p>
        </w:tc>
        <w:tc>
          <w:tcPr>
            <w:tcW w:w="1036" w:type="pct"/>
            <w:vAlign w:val="center"/>
          </w:tcPr>
          <w:p w14:paraId="0B622EF7" w14:textId="77777777" w:rsidR="005725A8" w:rsidRPr="005725A8" w:rsidRDefault="005725A8" w:rsidP="005725A8">
            <w:pPr>
              <w:spacing w:line="400" w:lineRule="exact"/>
              <w:jc w:val="center"/>
              <w:rPr>
                <w:color w:val="FF0000"/>
              </w:rPr>
            </w:pPr>
            <w:r w:rsidRPr="005725A8">
              <w:rPr>
                <w:rFonts w:hint="eastAsia"/>
                <w:color w:val="FF0000"/>
              </w:rPr>
              <w:t>....</w:t>
            </w:r>
          </w:p>
        </w:tc>
        <w:tc>
          <w:tcPr>
            <w:tcW w:w="1374" w:type="pct"/>
            <w:vAlign w:val="center"/>
          </w:tcPr>
          <w:p w14:paraId="50B075E6" w14:textId="77777777" w:rsidR="005725A8" w:rsidRPr="005725A8" w:rsidRDefault="005725A8" w:rsidP="005725A8">
            <w:pPr>
              <w:spacing w:line="400" w:lineRule="exact"/>
              <w:jc w:val="center"/>
              <w:rPr>
                <w:color w:val="FF0000"/>
              </w:rPr>
            </w:pPr>
            <w:r w:rsidRPr="005725A8">
              <w:rPr>
                <w:rFonts w:hint="eastAsia"/>
                <w:color w:val="FF0000"/>
              </w:rPr>
              <w:t>....</w:t>
            </w:r>
          </w:p>
        </w:tc>
        <w:tc>
          <w:tcPr>
            <w:tcW w:w="451" w:type="pct"/>
            <w:vAlign w:val="center"/>
          </w:tcPr>
          <w:p w14:paraId="1CA7CCED" w14:textId="77777777" w:rsidR="005725A8" w:rsidRPr="005725A8" w:rsidRDefault="005725A8" w:rsidP="005725A8">
            <w:pPr>
              <w:spacing w:line="400" w:lineRule="exact"/>
              <w:jc w:val="center"/>
              <w:rPr>
                <w:color w:val="FF0000"/>
              </w:rPr>
            </w:pPr>
            <w:r w:rsidRPr="005725A8">
              <w:rPr>
                <w:rFonts w:hint="eastAsia"/>
                <w:color w:val="FF0000"/>
              </w:rPr>
              <w:t>....</w:t>
            </w:r>
          </w:p>
        </w:tc>
        <w:tc>
          <w:tcPr>
            <w:tcW w:w="396" w:type="pct"/>
            <w:vAlign w:val="center"/>
          </w:tcPr>
          <w:p w14:paraId="6C6D67CD" w14:textId="77777777" w:rsidR="005725A8" w:rsidRPr="005725A8" w:rsidRDefault="005725A8" w:rsidP="005725A8">
            <w:pPr>
              <w:spacing w:line="400" w:lineRule="exact"/>
              <w:jc w:val="center"/>
              <w:rPr>
                <w:color w:val="FF0000"/>
              </w:rPr>
            </w:pPr>
            <w:r w:rsidRPr="005725A8">
              <w:rPr>
                <w:rFonts w:hint="eastAsia"/>
                <w:color w:val="FF0000"/>
              </w:rPr>
              <w:t>....</w:t>
            </w:r>
          </w:p>
        </w:tc>
      </w:tr>
      <w:tr w:rsidR="005725A8" w:rsidRPr="005725A8" w14:paraId="5B87D3A1" w14:textId="77777777" w:rsidTr="005725A8">
        <w:trPr>
          <w:trHeight w:val="380"/>
          <w:jc w:val="center"/>
        </w:trPr>
        <w:tc>
          <w:tcPr>
            <w:tcW w:w="508" w:type="pct"/>
            <w:vMerge/>
            <w:vAlign w:val="center"/>
          </w:tcPr>
          <w:p w14:paraId="364F60C6" w14:textId="77777777" w:rsidR="005725A8" w:rsidRPr="005725A8" w:rsidRDefault="005725A8" w:rsidP="005725A8">
            <w:pPr>
              <w:spacing w:line="400" w:lineRule="exact"/>
              <w:jc w:val="center"/>
              <w:rPr>
                <w:color w:val="FF0000"/>
              </w:rPr>
            </w:pPr>
          </w:p>
        </w:tc>
        <w:tc>
          <w:tcPr>
            <w:tcW w:w="829" w:type="pct"/>
            <w:vAlign w:val="center"/>
          </w:tcPr>
          <w:p w14:paraId="1E404C38" w14:textId="77777777" w:rsidR="005725A8" w:rsidRPr="005725A8" w:rsidRDefault="005725A8" w:rsidP="005725A8">
            <w:pPr>
              <w:spacing w:line="400" w:lineRule="exact"/>
              <w:jc w:val="center"/>
              <w:rPr>
                <w:color w:val="FF0000"/>
              </w:rPr>
            </w:pPr>
            <w:r w:rsidRPr="005725A8">
              <w:rPr>
                <w:rFonts w:hint="eastAsia"/>
                <w:color w:val="FF0000"/>
              </w:rPr>
              <w:t>....</w:t>
            </w:r>
          </w:p>
        </w:tc>
        <w:tc>
          <w:tcPr>
            <w:tcW w:w="406" w:type="pct"/>
            <w:vAlign w:val="center"/>
          </w:tcPr>
          <w:p w14:paraId="23B8D457" w14:textId="77777777" w:rsidR="005725A8" w:rsidRPr="005725A8" w:rsidRDefault="005725A8" w:rsidP="005725A8">
            <w:pPr>
              <w:spacing w:line="400" w:lineRule="exact"/>
              <w:jc w:val="center"/>
              <w:rPr>
                <w:color w:val="FF0000"/>
              </w:rPr>
            </w:pPr>
            <w:r w:rsidRPr="005725A8">
              <w:rPr>
                <w:rFonts w:hint="eastAsia"/>
                <w:color w:val="FF0000"/>
              </w:rPr>
              <w:t>....</w:t>
            </w:r>
          </w:p>
        </w:tc>
        <w:tc>
          <w:tcPr>
            <w:tcW w:w="1036" w:type="pct"/>
            <w:vAlign w:val="center"/>
          </w:tcPr>
          <w:p w14:paraId="04B6D8D6" w14:textId="77777777" w:rsidR="005725A8" w:rsidRPr="005725A8" w:rsidRDefault="005725A8" w:rsidP="005725A8">
            <w:pPr>
              <w:spacing w:line="400" w:lineRule="exact"/>
              <w:jc w:val="center"/>
              <w:rPr>
                <w:color w:val="FF0000"/>
              </w:rPr>
            </w:pPr>
            <w:r w:rsidRPr="005725A8">
              <w:rPr>
                <w:rFonts w:hint="eastAsia"/>
                <w:color w:val="FF0000"/>
              </w:rPr>
              <w:t>....</w:t>
            </w:r>
          </w:p>
        </w:tc>
        <w:tc>
          <w:tcPr>
            <w:tcW w:w="1374" w:type="pct"/>
            <w:vAlign w:val="center"/>
          </w:tcPr>
          <w:p w14:paraId="75A94B4D" w14:textId="77777777" w:rsidR="005725A8" w:rsidRPr="005725A8" w:rsidRDefault="005725A8" w:rsidP="005725A8">
            <w:pPr>
              <w:spacing w:line="400" w:lineRule="exact"/>
              <w:jc w:val="center"/>
              <w:rPr>
                <w:color w:val="FF0000"/>
              </w:rPr>
            </w:pPr>
            <w:r w:rsidRPr="005725A8">
              <w:rPr>
                <w:rFonts w:hint="eastAsia"/>
                <w:color w:val="FF0000"/>
              </w:rPr>
              <w:t>....</w:t>
            </w:r>
          </w:p>
        </w:tc>
        <w:tc>
          <w:tcPr>
            <w:tcW w:w="451" w:type="pct"/>
            <w:vAlign w:val="center"/>
          </w:tcPr>
          <w:p w14:paraId="7ABAC6B3" w14:textId="77777777" w:rsidR="005725A8" w:rsidRPr="005725A8" w:rsidRDefault="005725A8" w:rsidP="005725A8">
            <w:pPr>
              <w:spacing w:line="400" w:lineRule="exact"/>
              <w:jc w:val="center"/>
              <w:rPr>
                <w:color w:val="FF0000"/>
              </w:rPr>
            </w:pPr>
            <w:r w:rsidRPr="005725A8">
              <w:rPr>
                <w:rFonts w:hint="eastAsia"/>
                <w:color w:val="FF0000"/>
              </w:rPr>
              <w:t>....</w:t>
            </w:r>
          </w:p>
        </w:tc>
        <w:tc>
          <w:tcPr>
            <w:tcW w:w="396" w:type="pct"/>
            <w:vAlign w:val="center"/>
          </w:tcPr>
          <w:p w14:paraId="6A65B96F" w14:textId="77777777" w:rsidR="005725A8" w:rsidRPr="005725A8" w:rsidRDefault="005725A8" w:rsidP="005725A8">
            <w:pPr>
              <w:spacing w:line="400" w:lineRule="exact"/>
              <w:jc w:val="center"/>
              <w:rPr>
                <w:color w:val="FF0000"/>
              </w:rPr>
            </w:pPr>
            <w:r w:rsidRPr="005725A8">
              <w:rPr>
                <w:rFonts w:hint="eastAsia"/>
                <w:color w:val="FF0000"/>
              </w:rPr>
              <w:t>....</w:t>
            </w:r>
          </w:p>
        </w:tc>
      </w:tr>
    </w:tbl>
    <w:p w14:paraId="30C1FEF1" w14:textId="4525AFEC" w:rsidR="005725A8" w:rsidRPr="0099132B" w:rsidRDefault="005725A8" w:rsidP="0099132B">
      <w:pPr>
        <w:tabs>
          <w:tab w:val="left" w:pos="1680"/>
        </w:tabs>
        <w:rPr>
          <w:sz w:val="24"/>
        </w:rPr>
        <w:sectPr w:rsidR="005725A8" w:rsidRPr="0099132B" w:rsidSect="0099132B">
          <w:pgSz w:w="16838" w:h="11906" w:orient="landscape"/>
          <w:pgMar w:top="1797" w:right="1440" w:bottom="1797" w:left="1440" w:header="851" w:footer="992" w:gutter="0"/>
          <w:cols w:space="720"/>
          <w:docGrid w:type="linesAndChars" w:linePitch="312"/>
        </w:sectPr>
      </w:pPr>
    </w:p>
    <w:p w14:paraId="7EA577B7" w14:textId="77777777" w:rsidR="0099132B" w:rsidRPr="0099132B" w:rsidRDefault="0099132B" w:rsidP="0099132B">
      <w:pPr>
        <w:pStyle w:val="2"/>
      </w:pPr>
      <w:bookmarkStart w:id="83" w:name="_Toc31850"/>
      <w:bookmarkStart w:id="84" w:name="_Toc225985577"/>
      <w:r w:rsidRPr="0099132B">
        <w:lastRenderedPageBreak/>
        <w:t xml:space="preserve">5.3 </w:t>
      </w:r>
      <w:r w:rsidRPr="0099132B">
        <w:t>测试结果</w:t>
      </w:r>
      <w:r w:rsidRPr="0099132B">
        <w:rPr>
          <w:rFonts w:hint="eastAsia"/>
        </w:rPr>
        <w:t>统计及</w:t>
      </w:r>
      <w:r w:rsidRPr="0099132B">
        <w:t>分析</w:t>
      </w:r>
      <w:bookmarkEnd w:id="83"/>
      <w:bookmarkEnd w:id="84"/>
    </w:p>
    <w:p w14:paraId="2CEE9268" w14:textId="77777777" w:rsidR="0099132B" w:rsidRPr="0099132B" w:rsidRDefault="0099132B" w:rsidP="0099132B">
      <w:pPr>
        <w:spacing w:line="400" w:lineRule="exact"/>
        <w:ind w:firstLineChars="200" w:firstLine="482"/>
        <w:rPr>
          <w:rFonts w:ascii="宋体" w:hAnsi="宋体" w:hint="eastAsia"/>
          <w:b/>
          <w:bCs/>
          <w:sz w:val="24"/>
        </w:rPr>
      </w:pPr>
      <w:r w:rsidRPr="0099132B">
        <w:rPr>
          <w:rFonts w:ascii="宋体" w:hAnsi="宋体" w:hint="eastAsia"/>
          <w:b/>
          <w:bCs/>
          <w:sz w:val="24"/>
        </w:rPr>
        <w:t>撰写要求：</w:t>
      </w:r>
    </w:p>
    <w:p w14:paraId="1E21B6F1" w14:textId="77777777" w:rsidR="005725A8" w:rsidRDefault="005725A8" w:rsidP="005725A8">
      <w:pPr>
        <w:spacing w:line="400" w:lineRule="exact"/>
        <w:ind w:firstLineChars="200" w:firstLine="480"/>
        <w:rPr>
          <w:rFonts w:ascii="宋体" w:hAnsi="宋体" w:hint="eastAsia"/>
          <w:sz w:val="24"/>
        </w:rPr>
      </w:pPr>
      <w:r>
        <w:rPr>
          <w:rFonts w:ascii="宋体" w:hAnsi="宋体" w:hint="eastAsia"/>
          <w:sz w:val="24"/>
        </w:rPr>
        <w:t>根据测试用例的执行情况，统计测试结果，包括测试用例总数、通过数、未通过数、通过率，</w:t>
      </w:r>
      <w:proofErr w:type="gramStart"/>
      <w:r>
        <w:rPr>
          <w:rFonts w:ascii="宋体" w:hAnsi="宋体" w:hint="eastAsia"/>
          <w:sz w:val="24"/>
        </w:rPr>
        <w:t>明确未</w:t>
      </w:r>
      <w:proofErr w:type="gramEnd"/>
      <w:r>
        <w:rPr>
          <w:rFonts w:ascii="宋体" w:hAnsi="宋体" w:hint="eastAsia"/>
          <w:sz w:val="24"/>
        </w:rPr>
        <w:t>通过用例对应的模块与问题类型（如功能漏洞、性能卡顿、交互异常）；采用</w:t>
      </w:r>
      <w:proofErr w:type="gramStart"/>
      <w:r>
        <w:rPr>
          <w:rFonts w:ascii="宋体" w:hAnsi="宋体" w:hint="eastAsia"/>
          <w:sz w:val="24"/>
        </w:rPr>
        <w:t>三线表</w:t>
      </w:r>
      <w:proofErr w:type="gramEnd"/>
      <w:r>
        <w:rPr>
          <w:rFonts w:ascii="宋体" w:hAnsi="宋体" w:hint="eastAsia"/>
          <w:sz w:val="24"/>
        </w:rPr>
        <w:t>呈现测试结果统计数据，清晰直观，数据真实具体</w:t>
      </w:r>
      <w:r>
        <w:rPr>
          <w:rFonts w:ascii="宋体" w:hAnsi="宋体" w:hint="eastAsia"/>
          <w:b/>
          <w:bCs/>
          <w:color w:val="FF0000"/>
          <w:sz w:val="24"/>
        </w:rPr>
        <w:t>（注意不要把原来的测试用例重新复制粘贴一遍！！）</w:t>
      </w:r>
      <w:r>
        <w:rPr>
          <w:rFonts w:ascii="宋体" w:hAnsi="宋体" w:hint="eastAsia"/>
          <w:sz w:val="24"/>
        </w:rPr>
        <w:t>；</w:t>
      </w:r>
    </w:p>
    <w:p w14:paraId="0E73F03B" w14:textId="3DAF99E6" w:rsidR="005725A8" w:rsidRDefault="005725A8" w:rsidP="005725A8">
      <w:pPr>
        <w:spacing w:line="400" w:lineRule="exact"/>
        <w:ind w:firstLineChars="200" w:firstLine="480"/>
        <w:rPr>
          <w:rFonts w:ascii="宋体" w:hAnsi="宋体" w:hint="eastAsia"/>
          <w:sz w:val="24"/>
        </w:rPr>
      </w:pPr>
      <w:r>
        <w:rPr>
          <w:rFonts w:ascii="宋体" w:hAnsi="宋体" w:hint="eastAsia"/>
          <w:sz w:val="24"/>
        </w:rPr>
        <w:t>对测试结果统计数据进行详细分析；其中从功能角度分析各模块功能的完成度，说明未通过用例的核心问题及影响；从性能角度结合测试数据（</w:t>
      </w:r>
      <w:proofErr w:type="gramStart"/>
      <w:r>
        <w:rPr>
          <w:rFonts w:ascii="宋体" w:hAnsi="宋体" w:hint="eastAsia"/>
          <w:sz w:val="24"/>
        </w:rPr>
        <w:t>如帧率</w:t>
      </w:r>
      <w:proofErr w:type="gramEnd"/>
      <w:r>
        <w:rPr>
          <w:rFonts w:ascii="宋体" w:hAnsi="宋体" w:hint="eastAsia"/>
          <w:sz w:val="24"/>
        </w:rPr>
        <w:t>、Draw Call数量、内存占用），分析交互应用的运行稳定性，排查性能瓶颈；从兼容性角度分析</w:t>
      </w:r>
      <w:r w:rsidR="00B701A8" w:rsidRPr="00B701A8">
        <w:rPr>
          <w:rFonts w:ascii="宋体" w:hAnsi="宋体" w:hint="eastAsia"/>
          <w:sz w:val="24"/>
        </w:rPr>
        <w:t>交互应用</w:t>
      </w:r>
      <w:r>
        <w:rPr>
          <w:rFonts w:ascii="宋体" w:hAnsi="宋体" w:hint="eastAsia"/>
          <w:sz w:val="24"/>
        </w:rPr>
        <w:t>在不同分辨率下的运行情况，说明适配性问题；用户体验维度结合测试反馈，分析交互应用的操作流畅度、画面呈现效果、人机交互自然性等；最后总结测试结论，明确交互应用是否达到预设开发目标，为后续问题修复与优化提供数据支撑。</w:t>
      </w:r>
    </w:p>
    <w:p w14:paraId="58B1AA52" w14:textId="27535CDF" w:rsidR="0099132B" w:rsidRPr="0099132B" w:rsidRDefault="0099132B" w:rsidP="0099132B">
      <w:pPr>
        <w:spacing w:line="400" w:lineRule="exact"/>
        <w:ind w:firstLineChars="200" w:firstLine="482"/>
        <w:rPr>
          <w:rFonts w:ascii="宋体" w:hAnsi="宋体" w:hint="eastAsia"/>
          <w:b/>
          <w:bCs/>
          <w:color w:val="FF0000"/>
          <w:sz w:val="24"/>
        </w:rPr>
      </w:pPr>
      <w:r w:rsidRPr="0099132B">
        <w:rPr>
          <w:rFonts w:ascii="宋体" w:hAnsi="宋体" w:hint="eastAsia"/>
          <w:b/>
          <w:bCs/>
          <w:color w:val="FF0000"/>
          <w:sz w:val="24"/>
        </w:rPr>
        <w:t>【</w:t>
      </w:r>
      <w:r w:rsidR="00D64C1C">
        <w:rPr>
          <w:rFonts w:ascii="宋体" w:hAnsi="宋体" w:hint="eastAsia"/>
          <w:b/>
          <w:bCs/>
          <w:color w:val="FF0000"/>
          <w:sz w:val="24"/>
        </w:rPr>
        <w:t>参考示例</w:t>
      </w:r>
      <w:r w:rsidRPr="0099132B">
        <w:rPr>
          <w:rFonts w:ascii="宋体" w:hAnsi="宋体" w:hint="eastAsia"/>
          <w:b/>
          <w:bCs/>
          <w:color w:val="FF0000"/>
          <w:sz w:val="24"/>
        </w:rPr>
        <w:t>】</w:t>
      </w:r>
    </w:p>
    <w:p w14:paraId="32E0010E" w14:textId="2B2ECF85" w:rsidR="0099132B" w:rsidRPr="0099132B" w:rsidRDefault="0099132B" w:rsidP="0099132B">
      <w:pPr>
        <w:spacing w:line="400" w:lineRule="exact"/>
        <w:ind w:firstLineChars="200" w:firstLine="480"/>
        <w:rPr>
          <w:rFonts w:ascii="宋体" w:hAnsi="宋体" w:hint="eastAsia"/>
          <w:color w:val="FF0000"/>
          <w:sz w:val="24"/>
        </w:rPr>
      </w:pPr>
      <w:r w:rsidRPr="0099132B">
        <w:rPr>
          <w:rFonts w:ascii="宋体" w:hAnsi="宋体" w:hint="eastAsia"/>
          <w:color w:val="FF0000"/>
          <w:sz w:val="24"/>
        </w:rPr>
        <w:t>本文测试结果统计如表5-</w:t>
      </w:r>
      <w:r>
        <w:rPr>
          <w:rFonts w:ascii="宋体" w:hAnsi="宋体" w:hint="eastAsia"/>
          <w:color w:val="FF0000"/>
          <w:sz w:val="24"/>
        </w:rPr>
        <w:t>3</w:t>
      </w:r>
      <w:r w:rsidRPr="0099132B">
        <w:rPr>
          <w:rFonts w:ascii="宋体" w:hAnsi="宋体" w:hint="eastAsia"/>
          <w:color w:val="FF0000"/>
          <w:sz w:val="24"/>
        </w:rPr>
        <w:t>所示：</w:t>
      </w:r>
    </w:p>
    <w:p w14:paraId="569533D3" w14:textId="5D65D087" w:rsidR="0099132B" w:rsidRPr="00D64C1C" w:rsidRDefault="0099132B" w:rsidP="00D64C1C">
      <w:pPr>
        <w:pStyle w:val="afa"/>
        <w:rPr>
          <w:color w:val="EE0000"/>
        </w:rPr>
      </w:pPr>
      <w:r w:rsidRPr="00D64C1C">
        <w:rPr>
          <w:rFonts w:hint="eastAsia"/>
          <w:color w:val="EE0000"/>
        </w:rPr>
        <w:t>表</w:t>
      </w:r>
      <w:r w:rsidRPr="00D64C1C">
        <w:rPr>
          <w:rFonts w:hint="eastAsia"/>
          <w:color w:val="EE0000"/>
        </w:rPr>
        <w:t xml:space="preserve"> 5-</w:t>
      </w:r>
      <w:r w:rsidRPr="00D64C1C">
        <w:rPr>
          <w:rFonts w:hint="eastAsia"/>
          <w:color w:val="EE0000"/>
        </w:rPr>
        <w:fldChar w:fldCharType="begin"/>
      </w:r>
      <w:r w:rsidRPr="00D64C1C">
        <w:rPr>
          <w:rFonts w:hint="eastAsia"/>
          <w:color w:val="EE0000"/>
        </w:rPr>
        <w:instrText xml:space="preserve"> SEQ </w:instrText>
      </w:r>
      <w:r w:rsidRPr="00D64C1C">
        <w:rPr>
          <w:rFonts w:hint="eastAsia"/>
          <w:color w:val="EE0000"/>
        </w:rPr>
        <w:instrText>表</w:instrText>
      </w:r>
      <w:r w:rsidRPr="00D64C1C">
        <w:rPr>
          <w:rFonts w:hint="eastAsia"/>
          <w:color w:val="EE0000"/>
        </w:rPr>
        <w:instrText xml:space="preserve"> \* ARABIC </w:instrText>
      </w:r>
      <w:r w:rsidRPr="00D64C1C">
        <w:rPr>
          <w:rFonts w:hint="eastAsia"/>
          <w:color w:val="EE0000"/>
        </w:rPr>
        <w:fldChar w:fldCharType="separate"/>
      </w:r>
      <w:r w:rsidRPr="00D64C1C">
        <w:rPr>
          <w:rFonts w:hint="eastAsia"/>
          <w:noProof/>
          <w:color w:val="EE0000"/>
        </w:rPr>
        <w:t>3</w:t>
      </w:r>
      <w:r w:rsidRPr="00D64C1C">
        <w:rPr>
          <w:rFonts w:hint="eastAsia"/>
          <w:color w:val="EE0000"/>
        </w:rPr>
        <w:fldChar w:fldCharType="end"/>
      </w:r>
      <w:r w:rsidRPr="00D64C1C">
        <w:rPr>
          <w:rFonts w:hint="eastAsia"/>
          <w:color w:val="EE0000"/>
        </w:rPr>
        <w:t xml:space="preserve"> </w:t>
      </w:r>
      <w:r w:rsidR="005725A8" w:rsidRPr="00D64C1C">
        <w:rPr>
          <w:rFonts w:hint="eastAsia"/>
          <w:color w:val="EE0000"/>
        </w:rPr>
        <w:t>《宋韵数字孪生博物馆》</w:t>
      </w:r>
      <w:r w:rsidRPr="00D64C1C">
        <w:rPr>
          <w:rFonts w:hint="eastAsia"/>
          <w:color w:val="EE0000"/>
        </w:rPr>
        <w:t>测试结果统计</w:t>
      </w:r>
    </w:p>
    <w:tbl>
      <w:tblPr>
        <w:tblW w:w="4998" w:type="pct"/>
        <w:jc w:val="center"/>
        <w:tblBorders>
          <w:top w:val="single" w:sz="4" w:space="0" w:color="auto"/>
          <w:bottom w:val="single" w:sz="4" w:space="0" w:color="auto"/>
        </w:tblBorders>
        <w:tblLook w:val="04A0" w:firstRow="1" w:lastRow="0" w:firstColumn="1" w:lastColumn="0" w:noHBand="0" w:noVBand="1"/>
      </w:tblPr>
      <w:tblGrid>
        <w:gridCol w:w="1705"/>
        <w:gridCol w:w="1705"/>
        <w:gridCol w:w="1705"/>
        <w:gridCol w:w="1705"/>
        <w:gridCol w:w="1705"/>
      </w:tblGrid>
      <w:tr w:rsidR="0099132B" w:rsidRPr="0099132B" w14:paraId="0813EC79" w14:textId="77777777" w:rsidTr="005F2B2C">
        <w:trPr>
          <w:trHeight w:val="482"/>
          <w:jc w:val="center"/>
        </w:trPr>
        <w:tc>
          <w:tcPr>
            <w:tcW w:w="1000" w:type="pct"/>
            <w:tcBorders>
              <w:bottom w:val="single" w:sz="4" w:space="0" w:color="auto"/>
            </w:tcBorders>
          </w:tcPr>
          <w:p w14:paraId="34F21945" w14:textId="77777777" w:rsidR="0099132B" w:rsidRPr="0099132B" w:rsidRDefault="0099132B" w:rsidP="0099132B">
            <w:pPr>
              <w:spacing w:line="400" w:lineRule="exact"/>
              <w:jc w:val="center"/>
              <w:rPr>
                <w:color w:val="FF0000"/>
              </w:rPr>
            </w:pPr>
            <w:r w:rsidRPr="0099132B">
              <w:rPr>
                <w:rFonts w:hint="eastAsia"/>
                <w:color w:val="FF0000"/>
              </w:rPr>
              <w:t>测试模块</w:t>
            </w:r>
          </w:p>
        </w:tc>
        <w:tc>
          <w:tcPr>
            <w:tcW w:w="1000" w:type="pct"/>
            <w:tcBorders>
              <w:bottom w:val="single" w:sz="4" w:space="0" w:color="auto"/>
            </w:tcBorders>
          </w:tcPr>
          <w:p w14:paraId="46C029F5" w14:textId="77777777" w:rsidR="0099132B" w:rsidRPr="0099132B" w:rsidRDefault="0099132B" w:rsidP="0099132B">
            <w:pPr>
              <w:spacing w:line="400" w:lineRule="exact"/>
              <w:jc w:val="center"/>
              <w:rPr>
                <w:color w:val="FF0000"/>
              </w:rPr>
            </w:pPr>
            <w:r w:rsidRPr="0099132B">
              <w:rPr>
                <w:rFonts w:hint="eastAsia"/>
                <w:color w:val="FF0000"/>
              </w:rPr>
              <w:t>测试用例总数</w:t>
            </w:r>
          </w:p>
        </w:tc>
        <w:tc>
          <w:tcPr>
            <w:tcW w:w="1000" w:type="pct"/>
            <w:tcBorders>
              <w:bottom w:val="single" w:sz="4" w:space="0" w:color="auto"/>
            </w:tcBorders>
          </w:tcPr>
          <w:p w14:paraId="55167731" w14:textId="77777777" w:rsidR="0099132B" w:rsidRPr="0099132B" w:rsidRDefault="0099132B" w:rsidP="0099132B">
            <w:pPr>
              <w:spacing w:line="400" w:lineRule="exact"/>
              <w:jc w:val="center"/>
              <w:rPr>
                <w:color w:val="FF0000"/>
              </w:rPr>
            </w:pPr>
            <w:r w:rsidRPr="0099132B">
              <w:rPr>
                <w:rFonts w:hint="eastAsia"/>
                <w:color w:val="FF0000"/>
              </w:rPr>
              <w:t>通过数</w:t>
            </w:r>
          </w:p>
        </w:tc>
        <w:tc>
          <w:tcPr>
            <w:tcW w:w="1000" w:type="pct"/>
            <w:tcBorders>
              <w:bottom w:val="single" w:sz="4" w:space="0" w:color="auto"/>
            </w:tcBorders>
          </w:tcPr>
          <w:p w14:paraId="59E76ED0" w14:textId="77777777" w:rsidR="0099132B" w:rsidRPr="0099132B" w:rsidRDefault="0099132B" w:rsidP="0099132B">
            <w:pPr>
              <w:spacing w:line="400" w:lineRule="exact"/>
              <w:jc w:val="center"/>
              <w:rPr>
                <w:color w:val="FF0000"/>
              </w:rPr>
            </w:pPr>
            <w:r w:rsidRPr="0099132B">
              <w:rPr>
                <w:rFonts w:hint="eastAsia"/>
                <w:color w:val="FF0000"/>
              </w:rPr>
              <w:t>未通过数</w:t>
            </w:r>
          </w:p>
        </w:tc>
        <w:tc>
          <w:tcPr>
            <w:tcW w:w="1000" w:type="pct"/>
            <w:tcBorders>
              <w:bottom w:val="single" w:sz="4" w:space="0" w:color="auto"/>
            </w:tcBorders>
          </w:tcPr>
          <w:p w14:paraId="1E92FD80" w14:textId="77777777" w:rsidR="0099132B" w:rsidRPr="0099132B" w:rsidRDefault="0099132B" w:rsidP="0099132B">
            <w:pPr>
              <w:spacing w:line="400" w:lineRule="exact"/>
              <w:jc w:val="center"/>
              <w:rPr>
                <w:color w:val="FF0000"/>
              </w:rPr>
            </w:pPr>
            <w:r w:rsidRPr="0099132B">
              <w:rPr>
                <w:color w:val="FF0000"/>
              </w:rPr>
              <w:t>通过率</w:t>
            </w:r>
          </w:p>
        </w:tc>
      </w:tr>
      <w:tr w:rsidR="0099132B" w:rsidRPr="0099132B" w14:paraId="1FCA7FB4" w14:textId="77777777" w:rsidTr="005F2B2C">
        <w:trPr>
          <w:trHeight w:val="346"/>
          <w:jc w:val="center"/>
        </w:trPr>
        <w:tc>
          <w:tcPr>
            <w:tcW w:w="1000" w:type="pct"/>
            <w:tcBorders>
              <w:top w:val="single" w:sz="4" w:space="0" w:color="auto"/>
            </w:tcBorders>
          </w:tcPr>
          <w:p w14:paraId="7F6390AE" w14:textId="77777777" w:rsidR="0099132B" w:rsidRPr="0099132B" w:rsidRDefault="0099132B" w:rsidP="0099132B">
            <w:pPr>
              <w:spacing w:line="400" w:lineRule="exact"/>
              <w:jc w:val="center"/>
              <w:rPr>
                <w:color w:val="FF0000"/>
              </w:rPr>
            </w:pPr>
            <w:r w:rsidRPr="0099132B">
              <w:rPr>
                <w:rFonts w:hint="eastAsia"/>
                <w:color w:val="FF0000"/>
              </w:rPr>
              <w:t>场景模块</w:t>
            </w:r>
          </w:p>
        </w:tc>
        <w:tc>
          <w:tcPr>
            <w:tcW w:w="1000" w:type="pct"/>
            <w:tcBorders>
              <w:top w:val="single" w:sz="4" w:space="0" w:color="auto"/>
            </w:tcBorders>
          </w:tcPr>
          <w:p w14:paraId="29B2624A" w14:textId="77777777" w:rsidR="0099132B" w:rsidRPr="0099132B" w:rsidRDefault="0099132B" w:rsidP="0099132B">
            <w:pPr>
              <w:spacing w:line="400" w:lineRule="exact"/>
              <w:jc w:val="center"/>
              <w:rPr>
                <w:color w:val="FF0000"/>
              </w:rPr>
            </w:pPr>
          </w:p>
        </w:tc>
        <w:tc>
          <w:tcPr>
            <w:tcW w:w="1000" w:type="pct"/>
            <w:tcBorders>
              <w:top w:val="single" w:sz="4" w:space="0" w:color="auto"/>
            </w:tcBorders>
          </w:tcPr>
          <w:p w14:paraId="3B718D1F" w14:textId="77777777" w:rsidR="0099132B" w:rsidRPr="0099132B" w:rsidRDefault="0099132B" w:rsidP="0099132B">
            <w:pPr>
              <w:spacing w:line="400" w:lineRule="exact"/>
              <w:jc w:val="center"/>
              <w:rPr>
                <w:color w:val="FF0000"/>
              </w:rPr>
            </w:pPr>
          </w:p>
        </w:tc>
        <w:tc>
          <w:tcPr>
            <w:tcW w:w="1000" w:type="pct"/>
            <w:tcBorders>
              <w:top w:val="single" w:sz="4" w:space="0" w:color="auto"/>
            </w:tcBorders>
          </w:tcPr>
          <w:p w14:paraId="0E3FA8BE" w14:textId="77777777" w:rsidR="0099132B" w:rsidRPr="0099132B" w:rsidRDefault="0099132B" w:rsidP="0099132B">
            <w:pPr>
              <w:spacing w:line="400" w:lineRule="exact"/>
              <w:jc w:val="center"/>
              <w:rPr>
                <w:color w:val="FF0000"/>
              </w:rPr>
            </w:pPr>
          </w:p>
        </w:tc>
        <w:tc>
          <w:tcPr>
            <w:tcW w:w="1000" w:type="pct"/>
            <w:tcBorders>
              <w:top w:val="single" w:sz="4" w:space="0" w:color="auto"/>
            </w:tcBorders>
          </w:tcPr>
          <w:p w14:paraId="3B3949A1" w14:textId="77777777" w:rsidR="0099132B" w:rsidRPr="0099132B" w:rsidRDefault="0099132B" w:rsidP="0099132B">
            <w:pPr>
              <w:spacing w:line="400" w:lineRule="exact"/>
              <w:jc w:val="center"/>
              <w:rPr>
                <w:color w:val="FF0000"/>
              </w:rPr>
            </w:pPr>
          </w:p>
        </w:tc>
      </w:tr>
      <w:tr w:rsidR="005725A8" w:rsidRPr="0099132B" w14:paraId="38778D63" w14:textId="77777777" w:rsidTr="005F2B2C">
        <w:trPr>
          <w:trHeight w:val="380"/>
          <w:jc w:val="center"/>
        </w:trPr>
        <w:tc>
          <w:tcPr>
            <w:tcW w:w="1000" w:type="pct"/>
          </w:tcPr>
          <w:p w14:paraId="0825EBEA" w14:textId="2D08BB13" w:rsidR="005725A8" w:rsidRPr="0099132B" w:rsidRDefault="005725A8" w:rsidP="005725A8">
            <w:pPr>
              <w:spacing w:line="400" w:lineRule="exact"/>
              <w:jc w:val="center"/>
              <w:rPr>
                <w:color w:val="FF0000"/>
              </w:rPr>
            </w:pPr>
            <w:proofErr w:type="gramStart"/>
            <w:r>
              <w:rPr>
                <w:rFonts w:hint="eastAsia"/>
                <w:color w:val="FF0000"/>
              </w:rPr>
              <w:t>交互与</w:t>
            </w:r>
            <w:proofErr w:type="gramEnd"/>
            <w:r>
              <w:rPr>
                <w:rFonts w:hint="eastAsia"/>
                <w:color w:val="FF0000"/>
              </w:rPr>
              <w:t>UI</w:t>
            </w:r>
            <w:r>
              <w:rPr>
                <w:rFonts w:hint="eastAsia"/>
                <w:color w:val="FF0000"/>
              </w:rPr>
              <w:t>模块</w:t>
            </w:r>
          </w:p>
        </w:tc>
        <w:tc>
          <w:tcPr>
            <w:tcW w:w="1000" w:type="pct"/>
          </w:tcPr>
          <w:p w14:paraId="31D8353E" w14:textId="77777777" w:rsidR="005725A8" w:rsidRPr="0099132B" w:rsidRDefault="005725A8" w:rsidP="005725A8">
            <w:pPr>
              <w:spacing w:line="400" w:lineRule="exact"/>
              <w:jc w:val="center"/>
              <w:rPr>
                <w:color w:val="FF0000"/>
              </w:rPr>
            </w:pPr>
          </w:p>
        </w:tc>
        <w:tc>
          <w:tcPr>
            <w:tcW w:w="1000" w:type="pct"/>
          </w:tcPr>
          <w:p w14:paraId="4E7F5F11" w14:textId="77777777" w:rsidR="005725A8" w:rsidRPr="0099132B" w:rsidRDefault="005725A8" w:rsidP="005725A8">
            <w:pPr>
              <w:spacing w:line="400" w:lineRule="exact"/>
              <w:jc w:val="center"/>
              <w:rPr>
                <w:color w:val="FF0000"/>
              </w:rPr>
            </w:pPr>
          </w:p>
        </w:tc>
        <w:tc>
          <w:tcPr>
            <w:tcW w:w="1000" w:type="pct"/>
          </w:tcPr>
          <w:p w14:paraId="076EFD53" w14:textId="77777777" w:rsidR="005725A8" w:rsidRPr="0099132B" w:rsidRDefault="005725A8" w:rsidP="005725A8">
            <w:pPr>
              <w:spacing w:line="400" w:lineRule="exact"/>
              <w:jc w:val="center"/>
              <w:rPr>
                <w:color w:val="FF0000"/>
              </w:rPr>
            </w:pPr>
          </w:p>
        </w:tc>
        <w:tc>
          <w:tcPr>
            <w:tcW w:w="1000" w:type="pct"/>
          </w:tcPr>
          <w:p w14:paraId="47F90D14" w14:textId="77777777" w:rsidR="005725A8" w:rsidRPr="0099132B" w:rsidRDefault="005725A8" w:rsidP="005725A8">
            <w:pPr>
              <w:spacing w:line="400" w:lineRule="exact"/>
              <w:jc w:val="center"/>
              <w:rPr>
                <w:color w:val="FF0000"/>
              </w:rPr>
            </w:pPr>
          </w:p>
        </w:tc>
      </w:tr>
      <w:tr w:rsidR="005725A8" w:rsidRPr="0099132B" w14:paraId="7821F326" w14:textId="77777777" w:rsidTr="005F2B2C">
        <w:trPr>
          <w:trHeight w:val="90"/>
          <w:jc w:val="center"/>
        </w:trPr>
        <w:tc>
          <w:tcPr>
            <w:tcW w:w="1000" w:type="pct"/>
          </w:tcPr>
          <w:p w14:paraId="5D77CFA0" w14:textId="1566DC64" w:rsidR="005725A8" w:rsidRPr="0099132B" w:rsidRDefault="005725A8" w:rsidP="005725A8">
            <w:pPr>
              <w:spacing w:line="400" w:lineRule="exact"/>
              <w:jc w:val="center"/>
              <w:rPr>
                <w:color w:val="FF0000"/>
              </w:rPr>
            </w:pPr>
            <w:r>
              <w:rPr>
                <w:rFonts w:hint="eastAsia"/>
                <w:color w:val="FF0000"/>
              </w:rPr>
              <w:t>渲染模块</w:t>
            </w:r>
          </w:p>
        </w:tc>
        <w:tc>
          <w:tcPr>
            <w:tcW w:w="1000" w:type="pct"/>
          </w:tcPr>
          <w:p w14:paraId="586523F6" w14:textId="77777777" w:rsidR="005725A8" w:rsidRPr="0099132B" w:rsidRDefault="005725A8" w:rsidP="005725A8">
            <w:pPr>
              <w:spacing w:line="400" w:lineRule="exact"/>
              <w:jc w:val="center"/>
              <w:rPr>
                <w:color w:val="FF0000"/>
              </w:rPr>
            </w:pPr>
          </w:p>
        </w:tc>
        <w:tc>
          <w:tcPr>
            <w:tcW w:w="1000" w:type="pct"/>
          </w:tcPr>
          <w:p w14:paraId="3B21715B" w14:textId="77777777" w:rsidR="005725A8" w:rsidRPr="0099132B" w:rsidRDefault="005725A8" w:rsidP="005725A8">
            <w:pPr>
              <w:spacing w:line="400" w:lineRule="exact"/>
              <w:jc w:val="center"/>
              <w:rPr>
                <w:color w:val="FF0000"/>
              </w:rPr>
            </w:pPr>
          </w:p>
        </w:tc>
        <w:tc>
          <w:tcPr>
            <w:tcW w:w="1000" w:type="pct"/>
          </w:tcPr>
          <w:p w14:paraId="0D06737F" w14:textId="77777777" w:rsidR="005725A8" w:rsidRPr="0099132B" w:rsidRDefault="005725A8" w:rsidP="005725A8">
            <w:pPr>
              <w:spacing w:line="400" w:lineRule="exact"/>
              <w:jc w:val="center"/>
              <w:rPr>
                <w:color w:val="FF0000"/>
              </w:rPr>
            </w:pPr>
          </w:p>
        </w:tc>
        <w:tc>
          <w:tcPr>
            <w:tcW w:w="1000" w:type="pct"/>
          </w:tcPr>
          <w:p w14:paraId="4B8994E5" w14:textId="77777777" w:rsidR="005725A8" w:rsidRPr="0099132B" w:rsidRDefault="005725A8" w:rsidP="005725A8">
            <w:pPr>
              <w:spacing w:line="400" w:lineRule="exact"/>
              <w:jc w:val="center"/>
              <w:rPr>
                <w:color w:val="FF0000"/>
              </w:rPr>
            </w:pPr>
          </w:p>
        </w:tc>
      </w:tr>
      <w:tr w:rsidR="005725A8" w:rsidRPr="0099132B" w14:paraId="0097FFE5" w14:textId="77777777" w:rsidTr="005F2B2C">
        <w:trPr>
          <w:trHeight w:val="380"/>
          <w:jc w:val="center"/>
        </w:trPr>
        <w:tc>
          <w:tcPr>
            <w:tcW w:w="1000" w:type="pct"/>
          </w:tcPr>
          <w:p w14:paraId="4979F077" w14:textId="7365B3DE" w:rsidR="005725A8" w:rsidRPr="0099132B" w:rsidRDefault="005725A8" w:rsidP="005725A8">
            <w:pPr>
              <w:spacing w:line="400" w:lineRule="exact"/>
              <w:jc w:val="center"/>
              <w:rPr>
                <w:color w:val="FF0000"/>
              </w:rPr>
            </w:pPr>
            <w:r>
              <w:rPr>
                <w:rFonts w:hint="eastAsia"/>
                <w:color w:val="FF0000"/>
              </w:rPr>
              <w:t>数据与逻辑模块</w:t>
            </w:r>
          </w:p>
        </w:tc>
        <w:tc>
          <w:tcPr>
            <w:tcW w:w="1000" w:type="pct"/>
          </w:tcPr>
          <w:p w14:paraId="660AE237" w14:textId="77777777" w:rsidR="005725A8" w:rsidRPr="0099132B" w:rsidRDefault="005725A8" w:rsidP="005725A8">
            <w:pPr>
              <w:spacing w:line="400" w:lineRule="exact"/>
              <w:jc w:val="center"/>
              <w:rPr>
                <w:color w:val="FF0000"/>
              </w:rPr>
            </w:pPr>
          </w:p>
        </w:tc>
        <w:tc>
          <w:tcPr>
            <w:tcW w:w="1000" w:type="pct"/>
          </w:tcPr>
          <w:p w14:paraId="4A9541C7" w14:textId="77777777" w:rsidR="005725A8" w:rsidRPr="0099132B" w:rsidRDefault="005725A8" w:rsidP="005725A8">
            <w:pPr>
              <w:spacing w:line="400" w:lineRule="exact"/>
              <w:jc w:val="center"/>
              <w:rPr>
                <w:color w:val="FF0000"/>
              </w:rPr>
            </w:pPr>
          </w:p>
        </w:tc>
        <w:tc>
          <w:tcPr>
            <w:tcW w:w="1000" w:type="pct"/>
          </w:tcPr>
          <w:p w14:paraId="5B095B6A" w14:textId="77777777" w:rsidR="005725A8" w:rsidRPr="0099132B" w:rsidRDefault="005725A8" w:rsidP="005725A8">
            <w:pPr>
              <w:spacing w:line="400" w:lineRule="exact"/>
              <w:jc w:val="center"/>
              <w:rPr>
                <w:color w:val="FF0000"/>
              </w:rPr>
            </w:pPr>
          </w:p>
        </w:tc>
        <w:tc>
          <w:tcPr>
            <w:tcW w:w="1000" w:type="pct"/>
          </w:tcPr>
          <w:p w14:paraId="1104CF79" w14:textId="77777777" w:rsidR="005725A8" w:rsidRPr="0099132B" w:rsidRDefault="005725A8" w:rsidP="005725A8">
            <w:pPr>
              <w:spacing w:line="400" w:lineRule="exact"/>
              <w:jc w:val="center"/>
              <w:rPr>
                <w:color w:val="FF0000"/>
              </w:rPr>
            </w:pPr>
          </w:p>
        </w:tc>
      </w:tr>
      <w:tr w:rsidR="005725A8" w:rsidRPr="0099132B" w14:paraId="54432396" w14:textId="77777777" w:rsidTr="005F2B2C">
        <w:trPr>
          <w:trHeight w:val="380"/>
          <w:jc w:val="center"/>
        </w:trPr>
        <w:tc>
          <w:tcPr>
            <w:tcW w:w="1000" w:type="pct"/>
          </w:tcPr>
          <w:p w14:paraId="28EA29C1" w14:textId="2EB92675" w:rsidR="005725A8" w:rsidRDefault="005725A8" w:rsidP="005725A8">
            <w:pPr>
              <w:spacing w:line="400" w:lineRule="exact"/>
              <w:jc w:val="center"/>
              <w:rPr>
                <w:color w:val="FF0000"/>
              </w:rPr>
            </w:pPr>
            <w:r>
              <w:rPr>
                <w:rFonts w:hint="eastAsia"/>
                <w:color w:val="FF0000"/>
              </w:rPr>
              <w:t>总计</w:t>
            </w:r>
          </w:p>
        </w:tc>
        <w:tc>
          <w:tcPr>
            <w:tcW w:w="1000" w:type="pct"/>
          </w:tcPr>
          <w:p w14:paraId="3A509DB1" w14:textId="77777777" w:rsidR="005725A8" w:rsidRPr="0099132B" w:rsidRDefault="005725A8" w:rsidP="005725A8">
            <w:pPr>
              <w:spacing w:line="400" w:lineRule="exact"/>
              <w:jc w:val="center"/>
              <w:rPr>
                <w:color w:val="FF0000"/>
              </w:rPr>
            </w:pPr>
          </w:p>
        </w:tc>
        <w:tc>
          <w:tcPr>
            <w:tcW w:w="1000" w:type="pct"/>
          </w:tcPr>
          <w:p w14:paraId="41BE5B34" w14:textId="77777777" w:rsidR="005725A8" w:rsidRPr="0099132B" w:rsidRDefault="005725A8" w:rsidP="005725A8">
            <w:pPr>
              <w:spacing w:line="400" w:lineRule="exact"/>
              <w:jc w:val="center"/>
              <w:rPr>
                <w:color w:val="FF0000"/>
              </w:rPr>
            </w:pPr>
          </w:p>
        </w:tc>
        <w:tc>
          <w:tcPr>
            <w:tcW w:w="1000" w:type="pct"/>
          </w:tcPr>
          <w:p w14:paraId="3EBDB3CE" w14:textId="77777777" w:rsidR="005725A8" w:rsidRPr="0099132B" w:rsidRDefault="005725A8" w:rsidP="005725A8">
            <w:pPr>
              <w:spacing w:line="400" w:lineRule="exact"/>
              <w:jc w:val="center"/>
              <w:rPr>
                <w:color w:val="FF0000"/>
              </w:rPr>
            </w:pPr>
          </w:p>
        </w:tc>
        <w:tc>
          <w:tcPr>
            <w:tcW w:w="1000" w:type="pct"/>
          </w:tcPr>
          <w:p w14:paraId="0EA7BE7B" w14:textId="77777777" w:rsidR="005725A8" w:rsidRPr="0099132B" w:rsidRDefault="005725A8" w:rsidP="005725A8">
            <w:pPr>
              <w:spacing w:line="400" w:lineRule="exact"/>
              <w:jc w:val="center"/>
              <w:rPr>
                <w:color w:val="FF0000"/>
              </w:rPr>
            </w:pPr>
          </w:p>
        </w:tc>
      </w:tr>
    </w:tbl>
    <w:p w14:paraId="2CB79B0F" w14:textId="77777777" w:rsidR="005725A8" w:rsidRDefault="005725A8" w:rsidP="005725A8">
      <w:pPr>
        <w:spacing w:line="400" w:lineRule="exact"/>
        <w:ind w:firstLineChars="200" w:firstLine="480"/>
        <w:rPr>
          <w:rFonts w:ascii="宋体" w:hAnsi="宋体" w:hint="eastAsia"/>
          <w:color w:val="FF0000"/>
          <w:sz w:val="24"/>
        </w:rPr>
      </w:pPr>
      <w:r>
        <w:rPr>
          <w:rFonts w:ascii="宋体" w:hAnsi="宋体" w:hint="eastAsia"/>
          <w:color w:val="FF0000"/>
          <w:sz w:val="24"/>
        </w:rPr>
        <w:t>针对上述测试结果分析如下：</w:t>
      </w:r>
    </w:p>
    <w:p w14:paraId="1AC46585" w14:textId="441AF835" w:rsidR="005725A8" w:rsidRDefault="005725A8" w:rsidP="005725A8">
      <w:pPr>
        <w:spacing w:line="400" w:lineRule="exact"/>
        <w:ind w:firstLineChars="200" w:firstLine="480"/>
        <w:rPr>
          <w:rFonts w:ascii="宋体" w:hAnsi="宋体" w:hint="eastAsia"/>
          <w:color w:val="FF0000"/>
          <w:sz w:val="24"/>
        </w:rPr>
      </w:pPr>
      <w:r>
        <w:rPr>
          <w:rFonts w:ascii="宋体" w:hAnsi="宋体" w:hint="eastAsia"/>
          <w:color w:val="FF0000"/>
          <w:sz w:val="24"/>
        </w:rPr>
        <w:t>功能完整性方面，</w:t>
      </w:r>
      <w:proofErr w:type="gramStart"/>
      <w:r>
        <w:rPr>
          <w:rFonts w:ascii="宋体" w:hAnsi="宋体" w:hint="eastAsia"/>
          <w:color w:val="FF0000"/>
          <w:sz w:val="24"/>
        </w:rPr>
        <w:t>各核心</w:t>
      </w:r>
      <w:proofErr w:type="gramEnd"/>
      <w:r>
        <w:rPr>
          <w:rFonts w:ascii="宋体" w:hAnsi="宋体" w:hint="eastAsia"/>
          <w:color w:val="FF0000"/>
          <w:sz w:val="24"/>
        </w:rPr>
        <w:t>模块功能完成度良好，通过率均高于95%。未通过的用例中，2个属于</w:t>
      </w:r>
      <w:proofErr w:type="gramStart"/>
      <w:r>
        <w:rPr>
          <w:rFonts w:ascii="宋体" w:hAnsi="宋体" w:hint="eastAsia"/>
          <w:color w:val="FF0000"/>
          <w:sz w:val="24"/>
        </w:rPr>
        <w:t>交互与</w:t>
      </w:r>
      <w:proofErr w:type="gramEnd"/>
      <w:r>
        <w:rPr>
          <w:rFonts w:ascii="宋体" w:hAnsi="宋体" w:hint="eastAsia"/>
          <w:color w:val="FF0000"/>
          <w:sz w:val="24"/>
        </w:rPr>
        <w:t>UI模块（部分高分辨率下可视化交互元素轻微错位），1个属于场景模块（特定场景切换时有轻微模型加载延迟）。这些问题主要影响局部体验，未导致崩溃或进程卡死。</w:t>
      </w:r>
    </w:p>
    <w:p w14:paraId="7B775556" w14:textId="41B56DBB" w:rsidR="005725A8" w:rsidRDefault="005725A8" w:rsidP="005725A8">
      <w:pPr>
        <w:spacing w:line="400" w:lineRule="exact"/>
        <w:ind w:firstLineChars="200" w:firstLine="480"/>
        <w:rPr>
          <w:rFonts w:ascii="宋体" w:hAnsi="宋体" w:hint="eastAsia"/>
          <w:color w:val="FF0000"/>
          <w:sz w:val="24"/>
        </w:rPr>
      </w:pPr>
      <w:r>
        <w:rPr>
          <w:rFonts w:ascii="宋体" w:hAnsi="宋体" w:hint="eastAsia"/>
          <w:color w:val="FF0000"/>
          <w:sz w:val="24"/>
        </w:rPr>
        <w:t>性能稳定性，在表5-</w:t>
      </w:r>
      <w:r w:rsidR="006D0A0B">
        <w:rPr>
          <w:rFonts w:ascii="宋体" w:hAnsi="宋体" w:hint="eastAsia"/>
          <w:color w:val="FF0000"/>
          <w:sz w:val="24"/>
        </w:rPr>
        <w:t>3</w:t>
      </w:r>
      <w:r>
        <w:rPr>
          <w:rFonts w:ascii="宋体" w:hAnsi="宋体" w:hint="eastAsia"/>
          <w:color w:val="FF0000"/>
          <w:sz w:val="24"/>
        </w:rPr>
        <w:t>中所列的中端与低端硬件环境下进行了性能测试。在中端配置下，应用在绝大多数</w:t>
      </w:r>
      <w:proofErr w:type="gramStart"/>
      <w:r>
        <w:rPr>
          <w:rFonts w:ascii="宋体" w:hAnsi="宋体" w:hint="eastAsia"/>
          <w:color w:val="FF0000"/>
          <w:sz w:val="24"/>
        </w:rPr>
        <w:t>场景中帧率</w:t>
      </w:r>
      <w:proofErr w:type="gramEnd"/>
      <w:r>
        <w:rPr>
          <w:rFonts w:ascii="宋体" w:hAnsi="宋体" w:hint="eastAsia"/>
          <w:color w:val="FF0000"/>
          <w:sz w:val="24"/>
        </w:rPr>
        <w:t>（FPS）稳定在55-60帧，实时渲染流畅；在低端配置复杂场景中，</w:t>
      </w:r>
      <w:proofErr w:type="gramStart"/>
      <w:r>
        <w:rPr>
          <w:rFonts w:ascii="宋体" w:hAnsi="宋体" w:hint="eastAsia"/>
          <w:color w:val="FF0000"/>
          <w:sz w:val="24"/>
        </w:rPr>
        <w:t>帧率会</w:t>
      </w:r>
      <w:proofErr w:type="gramEnd"/>
      <w:r>
        <w:rPr>
          <w:rFonts w:ascii="宋体" w:hAnsi="宋体" w:hint="eastAsia"/>
          <w:color w:val="FF0000"/>
          <w:sz w:val="24"/>
        </w:rPr>
        <w:t>降至45-50帧，但仍保持可玩性。通过 Profiler分析，</w:t>
      </w:r>
      <w:proofErr w:type="spellStart"/>
      <w:r>
        <w:rPr>
          <w:rFonts w:ascii="宋体" w:hAnsi="宋体" w:hint="eastAsia"/>
          <w:color w:val="FF0000"/>
          <w:sz w:val="24"/>
        </w:rPr>
        <w:t>DrawCall</w:t>
      </w:r>
      <w:proofErr w:type="spellEnd"/>
      <w:r>
        <w:rPr>
          <w:rFonts w:ascii="宋体" w:hAnsi="宋体" w:hint="eastAsia"/>
          <w:color w:val="FF0000"/>
          <w:sz w:val="24"/>
        </w:rPr>
        <w:t>峰值在合理范围内，内存占用平稳，未发现泄露。</w:t>
      </w:r>
    </w:p>
    <w:p w14:paraId="2C11C306" w14:textId="77777777" w:rsidR="005725A8" w:rsidRDefault="005725A8" w:rsidP="005725A8">
      <w:pPr>
        <w:spacing w:line="400" w:lineRule="exact"/>
        <w:ind w:firstLineChars="200" w:firstLine="480"/>
        <w:rPr>
          <w:rFonts w:ascii="宋体" w:hAnsi="宋体" w:hint="eastAsia"/>
          <w:color w:val="FF0000"/>
          <w:sz w:val="24"/>
        </w:rPr>
      </w:pPr>
      <w:r>
        <w:rPr>
          <w:rFonts w:ascii="宋体" w:hAnsi="宋体" w:hint="eastAsia"/>
          <w:color w:val="FF0000"/>
          <w:sz w:val="24"/>
        </w:rPr>
        <w:t>兼容性与用户体验，兼容性测试全部通过，交互应用在设定的不同分辨率（1920x1080, 2560x1440）及操作系统（Windows 10/11）下均能正常运行，场</w:t>
      </w:r>
      <w:r>
        <w:rPr>
          <w:rFonts w:ascii="宋体" w:hAnsi="宋体" w:hint="eastAsia"/>
          <w:color w:val="FF0000"/>
          <w:sz w:val="24"/>
        </w:rPr>
        <w:lastRenderedPageBreak/>
        <w:t>景风格视觉呈现一致。结合测试员反馈，人机交互逻辑清晰，操作流畅，体验自然，整体获得了沉浸感强的正面评价。</w:t>
      </w:r>
    </w:p>
    <w:p w14:paraId="254AC5B5" w14:textId="77777777" w:rsidR="0099132B" w:rsidRPr="0099132B" w:rsidRDefault="0099132B" w:rsidP="0099132B">
      <w:pPr>
        <w:pStyle w:val="2"/>
      </w:pPr>
      <w:bookmarkStart w:id="85" w:name="_Toc225985578"/>
      <w:r w:rsidRPr="0099132B">
        <w:rPr>
          <w:rFonts w:hint="eastAsia"/>
        </w:rPr>
        <w:t xml:space="preserve">5.4 </w:t>
      </w:r>
      <w:r w:rsidRPr="0099132B">
        <w:rPr>
          <w:rFonts w:hint="eastAsia"/>
        </w:rPr>
        <w:t>本章小结</w:t>
      </w:r>
      <w:bookmarkEnd w:id="85"/>
    </w:p>
    <w:p w14:paraId="408F6881" w14:textId="77777777" w:rsidR="0099132B" w:rsidRPr="0099132B" w:rsidRDefault="0099132B" w:rsidP="0099132B">
      <w:pPr>
        <w:spacing w:line="400" w:lineRule="exact"/>
        <w:ind w:firstLineChars="200" w:firstLine="482"/>
        <w:rPr>
          <w:rFonts w:ascii="宋体" w:hAnsi="宋体" w:hint="eastAsia"/>
          <w:sz w:val="24"/>
        </w:rPr>
      </w:pPr>
      <w:r w:rsidRPr="0099132B">
        <w:rPr>
          <w:rFonts w:ascii="宋体" w:hAnsi="宋体" w:hint="eastAsia"/>
          <w:b/>
          <w:bCs/>
          <w:sz w:val="24"/>
        </w:rPr>
        <w:t>撰写要求：</w:t>
      </w:r>
    </w:p>
    <w:p w14:paraId="58A8ECBC" w14:textId="624CED8A" w:rsidR="001A16C3" w:rsidRDefault="0099132B" w:rsidP="0099132B">
      <w:pPr>
        <w:spacing w:line="400" w:lineRule="exact"/>
        <w:ind w:firstLineChars="200" w:firstLine="480"/>
        <w:rPr>
          <w:rFonts w:ascii="宋体" w:hAnsi="宋体" w:hint="eastAsia"/>
          <w:sz w:val="24"/>
        </w:rPr>
      </w:pPr>
      <w:r w:rsidRPr="0099132B">
        <w:rPr>
          <w:rFonts w:ascii="宋体" w:hAnsi="宋体" w:hint="eastAsia"/>
          <w:sz w:val="24"/>
        </w:rPr>
        <w:t>对本章内容做简要总结，一段话，高度概括。</w:t>
      </w:r>
    </w:p>
    <w:p w14:paraId="68A6B28C" w14:textId="405E38E0" w:rsidR="009E0995" w:rsidRPr="001A16C3" w:rsidRDefault="001A16C3">
      <w:pPr>
        <w:widowControl/>
        <w:jc w:val="left"/>
        <w:rPr>
          <w:rFonts w:ascii="宋体" w:hAnsi="宋体" w:hint="eastAsia"/>
          <w:sz w:val="24"/>
        </w:rPr>
      </w:pPr>
      <w:r>
        <w:rPr>
          <w:rFonts w:ascii="宋体" w:hAnsi="宋体" w:hint="eastAsia"/>
          <w:sz w:val="24"/>
        </w:rPr>
        <w:br w:type="page"/>
      </w:r>
    </w:p>
    <w:p w14:paraId="0E80BE95" w14:textId="2E10C70B" w:rsidR="009E0995" w:rsidRPr="009E0995" w:rsidRDefault="009E0995" w:rsidP="009E0995">
      <w:pPr>
        <w:pStyle w:val="1"/>
        <w:rPr>
          <w:rFonts w:hint="eastAsia"/>
        </w:rPr>
      </w:pPr>
      <w:bookmarkStart w:id="86" w:name="_Toc225985579"/>
      <w:r w:rsidRPr="009E0995">
        <w:rPr>
          <w:rFonts w:hint="eastAsia"/>
        </w:rPr>
        <w:lastRenderedPageBreak/>
        <w:t>第</w:t>
      </w:r>
      <w:r w:rsidR="00860E68">
        <w:rPr>
          <w:rFonts w:hint="eastAsia"/>
        </w:rPr>
        <w:t>六</w:t>
      </w:r>
      <w:r w:rsidRPr="009E0995">
        <w:rPr>
          <w:rFonts w:hint="eastAsia"/>
        </w:rPr>
        <w:t>章 典型问题</w:t>
      </w:r>
      <w:r w:rsidR="00860E68">
        <w:rPr>
          <w:rFonts w:hint="eastAsia"/>
        </w:rPr>
        <w:t>与</w:t>
      </w:r>
      <w:r w:rsidRPr="009E0995">
        <w:rPr>
          <w:rFonts w:hint="eastAsia"/>
        </w:rPr>
        <w:t>解决</w:t>
      </w:r>
      <w:bookmarkEnd w:id="86"/>
    </w:p>
    <w:p w14:paraId="07D2E790" w14:textId="77777777" w:rsidR="001A16C3" w:rsidRDefault="001A16C3" w:rsidP="001A16C3">
      <w:pPr>
        <w:spacing w:line="400" w:lineRule="exact"/>
        <w:ind w:firstLineChars="200" w:firstLine="482"/>
        <w:rPr>
          <w:rFonts w:ascii="宋体" w:hAnsi="宋体" w:hint="eastAsia"/>
          <w:b/>
          <w:bCs/>
          <w:color w:val="FF0000"/>
          <w:sz w:val="24"/>
        </w:rPr>
      </w:pPr>
      <w:bookmarkStart w:id="87" w:name="_Toc487102580"/>
      <w:bookmarkStart w:id="88" w:name="_Toc350763300"/>
      <w:bookmarkStart w:id="89" w:name="_Toc320540840"/>
      <w:bookmarkStart w:id="90" w:name="_Toc323481151"/>
      <w:bookmarkStart w:id="91" w:name="_Toc323475853"/>
      <w:bookmarkStart w:id="92" w:name="_Toc320714640"/>
      <w:bookmarkStart w:id="93" w:name="_Toc323475959"/>
      <w:bookmarkStart w:id="94" w:name="_Toc321401024"/>
      <w:bookmarkStart w:id="95" w:name="_Toc320552959"/>
      <w:bookmarkStart w:id="96" w:name="_Toc320541025"/>
      <w:bookmarkStart w:id="97" w:name="_Toc320540798"/>
      <w:bookmarkStart w:id="98" w:name="_Toc320541077"/>
      <w:bookmarkStart w:id="99" w:name="_Toc320540679"/>
      <w:bookmarkEnd w:id="57"/>
      <w:bookmarkEnd w:id="58"/>
      <w:r>
        <w:rPr>
          <w:rFonts w:ascii="宋体" w:hAnsi="宋体" w:hint="eastAsia"/>
          <w:b/>
          <w:bCs/>
          <w:color w:val="FF0000"/>
          <w:sz w:val="24"/>
        </w:rPr>
        <w:t>本章总体要求：总页数2页左右，分节详细阐述开发与测试过程中出现的典型问题，注意是典型问题，问题一共列举2~3个即可。</w:t>
      </w:r>
    </w:p>
    <w:p w14:paraId="410A2DB2" w14:textId="77777777" w:rsidR="001A16C3" w:rsidRDefault="001A16C3" w:rsidP="001A16C3">
      <w:pPr>
        <w:spacing w:line="400" w:lineRule="exact"/>
        <w:ind w:firstLineChars="200" w:firstLine="482"/>
        <w:rPr>
          <w:rFonts w:ascii="宋体" w:hAnsi="宋体" w:hint="eastAsia"/>
          <w:b/>
          <w:bCs/>
          <w:sz w:val="24"/>
        </w:rPr>
      </w:pPr>
      <w:r>
        <w:rPr>
          <w:rFonts w:ascii="宋体" w:hAnsi="宋体" w:hint="eastAsia"/>
          <w:b/>
          <w:bCs/>
          <w:sz w:val="24"/>
        </w:rPr>
        <w:t>每节撰写要求：</w:t>
      </w:r>
    </w:p>
    <w:p w14:paraId="3E87C9D9" w14:textId="77777777" w:rsidR="001A16C3" w:rsidRDefault="001A16C3" w:rsidP="001A16C3">
      <w:pPr>
        <w:spacing w:line="400" w:lineRule="exact"/>
        <w:ind w:firstLineChars="200" w:firstLine="480"/>
        <w:rPr>
          <w:rFonts w:ascii="宋体" w:hAnsi="宋体" w:hint="eastAsia"/>
          <w:sz w:val="24"/>
        </w:rPr>
      </w:pPr>
      <w:r>
        <w:rPr>
          <w:rFonts w:ascii="宋体" w:hAnsi="宋体" w:hint="eastAsia"/>
          <w:sz w:val="24"/>
        </w:rPr>
        <w:t>可以问题本身命名，首先描述问题及异常现象，并给出对应实际解决方法；需要有问题截图，解决代码片段、操作步骤等。</w:t>
      </w:r>
    </w:p>
    <w:p w14:paraId="7A576EE8" w14:textId="1F8A2B6C" w:rsidR="001A16C3" w:rsidRDefault="001A16C3" w:rsidP="001A16C3">
      <w:pPr>
        <w:spacing w:line="400" w:lineRule="exact"/>
        <w:ind w:firstLineChars="200" w:firstLine="482"/>
        <w:rPr>
          <w:rFonts w:ascii="宋体" w:hAnsi="宋体" w:hint="eastAsia"/>
          <w:b/>
          <w:bCs/>
          <w:color w:val="FF0000"/>
          <w:sz w:val="24"/>
        </w:rPr>
      </w:pPr>
      <w:r>
        <w:rPr>
          <w:rFonts w:ascii="宋体" w:hAnsi="宋体" w:hint="eastAsia"/>
          <w:b/>
          <w:bCs/>
          <w:color w:val="FF0000"/>
          <w:sz w:val="24"/>
        </w:rPr>
        <w:t>【参考示例】</w:t>
      </w:r>
    </w:p>
    <w:p w14:paraId="0746BBC3" w14:textId="5607E269" w:rsidR="001A16C3" w:rsidRPr="001A16C3" w:rsidRDefault="001A16C3" w:rsidP="001A16C3">
      <w:pPr>
        <w:pStyle w:val="2"/>
        <w:rPr>
          <w:color w:val="EE0000"/>
        </w:rPr>
      </w:pPr>
      <w:bookmarkStart w:id="100" w:name="_Toc225985580"/>
      <w:r w:rsidRPr="001A16C3">
        <w:rPr>
          <w:rFonts w:hint="eastAsia"/>
          <w:color w:val="EE0000"/>
        </w:rPr>
        <w:t>6.1</w:t>
      </w:r>
      <w:r w:rsidRPr="001A16C3">
        <w:rPr>
          <w:rFonts w:hint="eastAsia"/>
          <w:color w:val="EE0000"/>
        </w:rPr>
        <w:t>场景加载时出现黑屏闪退</w:t>
      </w:r>
      <w:bookmarkEnd w:id="100"/>
    </w:p>
    <w:p w14:paraId="3F9DD685" w14:textId="0FD22983" w:rsidR="001A16C3" w:rsidRPr="001A16C3" w:rsidRDefault="001A16C3" w:rsidP="001A16C3">
      <w:pPr>
        <w:pStyle w:val="3"/>
        <w:rPr>
          <w:color w:val="EE0000"/>
        </w:rPr>
      </w:pPr>
      <w:bookmarkStart w:id="101" w:name="_Toc225985581"/>
      <w:r w:rsidRPr="001A16C3">
        <w:rPr>
          <w:rFonts w:hint="eastAsia"/>
          <w:color w:val="EE0000"/>
        </w:rPr>
        <w:t xml:space="preserve">6.1.1 </w:t>
      </w:r>
      <w:r w:rsidRPr="001A16C3">
        <w:rPr>
          <w:rFonts w:hint="eastAsia"/>
          <w:color w:val="EE0000"/>
        </w:rPr>
        <w:t>问题描述</w:t>
      </w:r>
      <w:bookmarkEnd w:id="101"/>
    </w:p>
    <w:p w14:paraId="2FAB5E6A" w14:textId="77777777" w:rsidR="005725A8" w:rsidRDefault="005725A8" w:rsidP="005725A8">
      <w:pPr>
        <w:spacing w:line="400" w:lineRule="exact"/>
        <w:ind w:firstLineChars="200" w:firstLine="480"/>
        <w:rPr>
          <w:rFonts w:ascii="宋体" w:hAnsi="宋体" w:hint="eastAsia"/>
          <w:color w:val="FF0000"/>
          <w:sz w:val="24"/>
        </w:rPr>
      </w:pPr>
      <w:r>
        <w:rPr>
          <w:rFonts w:ascii="宋体" w:hAnsi="宋体" w:hint="eastAsia"/>
          <w:color w:val="FF0000"/>
          <w:sz w:val="24"/>
        </w:rPr>
        <w:t>详细描述问题表现（如用户在博物馆切换房间场景时突然黑屏，持续3~5秒后闪退，无任何报错提示；</w:t>
      </w:r>
    </w:p>
    <w:p w14:paraId="5C51E4F8" w14:textId="77777777" w:rsidR="005725A8" w:rsidRDefault="005725A8" w:rsidP="005725A8">
      <w:pPr>
        <w:spacing w:line="400" w:lineRule="exact"/>
        <w:ind w:firstLineChars="200" w:firstLine="480"/>
        <w:rPr>
          <w:rFonts w:ascii="宋体" w:hAnsi="宋体" w:hint="eastAsia"/>
          <w:color w:val="FF0000"/>
          <w:sz w:val="24"/>
        </w:rPr>
      </w:pPr>
      <w:r>
        <w:rPr>
          <w:rFonts w:ascii="宋体" w:hAnsi="宋体" w:hint="eastAsia"/>
          <w:color w:val="FF0000"/>
          <w:sz w:val="24"/>
        </w:rPr>
        <w:t>部分低端配置电脑加载初始场景时即出现黑屏闪退，中端配置电脑偶尔出现该问题）；</w:t>
      </w:r>
    </w:p>
    <w:p w14:paraId="4CC9DD7A" w14:textId="77777777" w:rsidR="005725A8" w:rsidRDefault="005725A8" w:rsidP="005725A8">
      <w:pPr>
        <w:spacing w:line="400" w:lineRule="exact"/>
        <w:ind w:firstLineChars="200" w:firstLine="480"/>
        <w:rPr>
          <w:rFonts w:ascii="宋体" w:hAnsi="宋体" w:hint="eastAsia"/>
          <w:color w:val="FF0000"/>
          <w:sz w:val="24"/>
        </w:rPr>
      </w:pPr>
      <w:r>
        <w:rPr>
          <w:rFonts w:ascii="宋体" w:hAnsi="宋体" w:hint="eastAsia"/>
          <w:color w:val="FF0000"/>
          <w:sz w:val="24"/>
        </w:rPr>
        <w:t>补充问题发生的触发条件（如场景加载时同时触发动画、元素加载，或电脑内存占用过高时）</w:t>
      </w:r>
    </w:p>
    <w:p w14:paraId="15DC1B37" w14:textId="1691AE98" w:rsidR="001A16C3" w:rsidRPr="001A16C3" w:rsidRDefault="001A16C3" w:rsidP="001A16C3">
      <w:pPr>
        <w:pStyle w:val="3"/>
        <w:rPr>
          <w:color w:val="EE0000"/>
        </w:rPr>
      </w:pPr>
      <w:bookmarkStart w:id="102" w:name="_Toc225985582"/>
      <w:r w:rsidRPr="001A16C3">
        <w:rPr>
          <w:rFonts w:hint="eastAsia"/>
          <w:color w:val="EE0000"/>
        </w:rPr>
        <w:t>6.1.2</w:t>
      </w:r>
      <w:r w:rsidR="00C5076D">
        <w:rPr>
          <w:rFonts w:hint="eastAsia"/>
          <w:color w:val="EE0000"/>
        </w:rPr>
        <w:t xml:space="preserve"> </w:t>
      </w:r>
      <w:r w:rsidRPr="001A16C3">
        <w:rPr>
          <w:rFonts w:hint="eastAsia"/>
          <w:color w:val="EE0000"/>
        </w:rPr>
        <w:t>解决方法</w:t>
      </w:r>
      <w:bookmarkEnd w:id="102"/>
    </w:p>
    <w:p w14:paraId="3D8397B7" w14:textId="77777777" w:rsidR="005725A8" w:rsidRDefault="005725A8" w:rsidP="005725A8">
      <w:pPr>
        <w:spacing w:line="400" w:lineRule="exact"/>
        <w:ind w:firstLineChars="200" w:firstLine="480"/>
        <w:rPr>
          <w:rFonts w:ascii="宋体" w:hAnsi="宋体" w:hint="eastAsia"/>
          <w:color w:val="FF0000"/>
          <w:sz w:val="24"/>
        </w:rPr>
      </w:pPr>
      <w:r>
        <w:rPr>
          <w:rFonts w:ascii="宋体" w:hAnsi="宋体" w:hint="eastAsia"/>
          <w:color w:val="FF0000"/>
          <w:sz w:val="24"/>
        </w:rPr>
        <w:t>结合问题现象，分析问题原因（如场景资源打包不合理，未进行资源分块加载，导致加载时内存占用骤增，超出电脑内存承载范围；场景加载脚本逻辑存在漏洞，未添加加载失败容错处理，加载异常时无法正常回调；部分场景资源（如大型模型、高清纹理）未进行优化，加载时占用过多系统资源，导致程序崩溃）；</w:t>
      </w:r>
    </w:p>
    <w:p w14:paraId="7C601255" w14:textId="77777777" w:rsidR="005725A8" w:rsidRDefault="005725A8" w:rsidP="005725A8">
      <w:pPr>
        <w:spacing w:line="400" w:lineRule="exact"/>
        <w:ind w:firstLineChars="200" w:firstLine="480"/>
        <w:rPr>
          <w:rFonts w:ascii="宋体" w:hAnsi="宋体" w:hint="eastAsia"/>
          <w:color w:val="FF0000"/>
          <w:sz w:val="24"/>
        </w:rPr>
      </w:pPr>
      <w:r>
        <w:rPr>
          <w:rFonts w:ascii="宋体" w:hAnsi="宋体" w:hint="eastAsia"/>
          <w:color w:val="FF0000"/>
          <w:sz w:val="24"/>
        </w:rPr>
        <w:t>详细阐述解决方法，分步骤说明操作流程，结合核心代码片段、操作截图辅助说明方法的实施效果，验证问题是否彻底解决。</w:t>
      </w:r>
    </w:p>
    <w:p w14:paraId="6E058E70" w14:textId="125D828A" w:rsidR="00E60061" w:rsidRDefault="00E60061" w:rsidP="00884270">
      <w:pPr>
        <w:pStyle w:val="2"/>
      </w:pPr>
      <w:r>
        <w:rPr>
          <w:rFonts w:hint="eastAsia"/>
        </w:rPr>
        <w:t>6.2 XXXX</w:t>
      </w:r>
      <w:r>
        <w:rPr>
          <w:rFonts w:hint="eastAsia"/>
        </w:rPr>
        <w:t>问题</w:t>
      </w:r>
    </w:p>
    <w:p w14:paraId="2BEE6384" w14:textId="77777777" w:rsidR="00E709A1" w:rsidRDefault="00E709A1" w:rsidP="00E709A1"/>
    <w:p w14:paraId="2659EA80" w14:textId="77777777" w:rsidR="00E709A1" w:rsidRPr="00E709A1" w:rsidRDefault="00E709A1" w:rsidP="00E709A1">
      <w:pPr>
        <w:rPr>
          <w:rFonts w:hint="eastAsia"/>
        </w:rPr>
      </w:pPr>
    </w:p>
    <w:p w14:paraId="037715F9" w14:textId="04E9B8DF" w:rsidR="00466417" w:rsidRDefault="00466417">
      <w:pPr>
        <w:widowControl/>
        <w:jc w:val="left"/>
        <w:rPr>
          <w:rFonts w:ascii="宋体" w:hAnsi="宋体" w:hint="eastAsia"/>
          <w:color w:val="FF0000"/>
          <w:sz w:val="24"/>
        </w:rPr>
      </w:pPr>
      <w:r>
        <w:rPr>
          <w:rFonts w:ascii="宋体" w:hAnsi="宋体" w:hint="eastAsia"/>
          <w:color w:val="FF0000"/>
          <w:sz w:val="24"/>
        </w:rPr>
        <w:br w:type="page"/>
      </w:r>
    </w:p>
    <w:p w14:paraId="15B2E2F7" w14:textId="10EFAB4F" w:rsidR="00AE52C0" w:rsidRDefault="001A16C3" w:rsidP="001A16C3">
      <w:pPr>
        <w:pStyle w:val="1"/>
        <w:rPr>
          <w:rFonts w:hint="eastAsia"/>
        </w:rPr>
      </w:pPr>
      <w:bookmarkStart w:id="103" w:name="_Toc225985583"/>
      <w:r>
        <w:rPr>
          <w:rFonts w:hint="eastAsia"/>
        </w:rPr>
        <w:lastRenderedPageBreak/>
        <w:t xml:space="preserve">第七章 </w:t>
      </w:r>
      <w:r w:rsidR="00F1499D">
        <w:rPr>
          <w:rFonts w:hint="eastAsia"/>
        </w:rPr>
        <w:t>结论</w:t>
      </w:r>
      <w:bookmarkEnd w:id="87"/>
      <w:bookmarkEnd w:id="88"/>
      <w:bookmarkEnd w:id="89"/>
      <w:bookmarkEnd w:id="90"/>
      <w:bookmarkEnd w:id="91"/>
      <w:bookmarkEnd w:id="92"/>
      <w:bookmarkEnd w:id="93"/>
      <w:bookmarkEnd w:id="94"/>
      <w:bookmarkEnd w:id="95"/>
      <w:bookmarkEnd w:id="96"/>
      <w:bookmarkEnd w:id="97"/>
      <w:bookmarkEnd w:id="98"/>
      <w:bookmarkEnd w:id="99"/>
      <w:bookmarkEnd w:id="103"/>
    </w:p>
    <w:p w14:paraId="72ED15B3" w14:textId="77777777" w:rsidR="001A16C3" w:rsidRDefault="001A16C3" w:rsidP="001A16C3">
      <w:pPr>
        <w:spacing w:line="400" w:lineRule="exact"/>
        <w:ind w:firstLineChars="200" w:firstLine="482"/>
        <w:rPr>
          <w:rFonts w:ascii="宋体" w:hAnsi="宋体" w:hint="eastAsia"/>
          <w:b/>
          <w:bCs/>
          <w:sz w:val="24"/>
        </w:rPr>
      </w:pPr>
      <w:r>
        <w:rPr>
          <w:rFonts w:ascii="宋体" w:hAnsi="宋体" w:hint="eastAsia"/>
          <w:b/>
          <w:bCs/>
          <w:sz w:val="24"/>
        </w:rPr>
        <w:t>撰写要求：</w:t>
      </w:r>
    </w:p>
    <w:p w14:paraId="60C81409" w14:textId="77777777" w:rsidR="005725A8" w:rsidRDefault="005725A8" w:rsidP="001A16C3">
      <w:pPr>
        <w:spacing w:line="400" w:lineRule="exact"/>
        <w:ind w:firstLineChars="200" w:firstLine="480"/>
        <w:rPr>
          <w:rFonts w:ascii="宋体" w:hAnsi="宋体" w:hint="eastAsia"/>
          <w:sz w:val="24"/>
        </w:rPr>
      </w:pPr>
      <w:r w:rsidRPr="005725A8">
        <w:rPr>
          <w:rFonts w:ascii="宋体" w:hAnsi="宋体" w:hint="eastAsia"/>
          <w:sz w:val="24"/>
        </w:rPr>
        <w:t>总页数不少于0.5页，总结本文工作的完成情况，并分段总结本文内容，围绕本文交互应用的设计、开发、</w:t>
      </w:r>
      <w:proofErr w:type="gramStart"/>
      <w:r w:rsidRPr="005725A8">
        <w:rPr>
          <w:rFonts w:ascii="宋体" w:hAnsi="宋体" w:hint="eastAsia"/>
          <w:sz w:val="24"/>
        </w:rPr>
        <w:t>测试全</w:t>
      </w:r>
      <w:proofErr w:type="gramEnd"/>
      <w:r w:rsidRPr="005725A8">
        <w:rPr>
          <w:rFonts w:ascii="宋体" w:hAnsi="宋体" w:hint="eastAsia"/>
          <w:sz w:val="24"/>
        </w:rPr>
        <w:t>流程，从设计、开发实现、测试验证、典型问题四个角度，综合总结本文的主要工作与成果，并客观说明研究成果的优势与不足。</w:t>
      </w:r>
    </w:p>
    <w:p w14:paraId="50499B68" w14:textId="147B7F1C" w:rsidR="001A16C3" w:rsidRDefault="001A16C3" w:rsidP="001A16C3">
      <w:pPr>
        <w:spacing w:line="400" w:lineRule="exact"/>
        <w:ind w:firstLineChars="200" w:firstLine="482"/>
        <w:rPr>
          <w:rFonts w:ascii="宋体" w:hAnsi="宋体" w:hint="eastAsia"/>
          <w:b/>
          <w:bCs/>
          <w:color w:val="FF0000"/>
          <w:sz w:val="24"/>
        </w:rPr>
      </w:pPr>
      <w:r>
        <w:rPr>
          <w:rFonts w:ascii="宋体" w:hAnsi="宋体" w:hint="eastAsia"/>
          <w:b/>
          <w:bCs/>
          <w:color w:val="FF0000"/>
          <w:sz w:val="24"/>
        </w:rPr>
        <w:t>【参考示例】</w:t>
      </w:r>
    </w:p>
    <w:p w14:paraId="3B4EC3A2" w14:textId="77777777" w:rsidR="009E0995" w:rsidRDefault="009E0995">
      <w:pPr>
        <w:widowControl/>
        <w:jc w:val="left"/>
        <w:rPr>
          <w:rFonts w:ascii="宋体" w:hAnsi="宋体" w:hint="eastAsia"/>
          <w:color w:val="000000"/>
          <w:sz w:val="24"/>
        </w:rPr>
      </w:pPr>
      <w:r>
        <w:rPr>
          <w:rFonts w:ascii="宋体" w:hAnsi="宋体" w:hint="eastAsia"/>
          <w:color w:val="000000"/>
          <w:sz w:val="24"/>
        </w:rPr>
        <w:br w:type="page"/>
      </w:r>
    </w:p>
    <w:p w14:paraId="0ED5D8A7" w14:textId="48D99FF8" w:rsidR="00AE52C0" w:rsidRDefault="00F1499D" w:rsidP="00671913">
      <w:pPr>
        <w:pStyle w:val="1"/>
        <w:rPr>
          <w:rFonts w:hint="eastAsia"/>
        </w:rPr>
      </w:pPr>
      <w:bookmarkStart w:id="104" w:name="_Toc350763303"/>
      <w:bookmarkStart w:id="105" w:name="_Toc487102583"/>
      <w:bookmarkStart w:id="106" w:name="_Toc225985584"/>
      <w:r>
        <w:rPr>
          <w:rFonts w:hint="eastAsia"/>
        </w:rPr>
        <w:lastRenderedPageBreak/>
        <w:t>参考文献</w:t>
      </w:r>
      <w:bookmarkEnd w:id="104"/>
      <w:bookmarkEnd w:id="105"/>
      <w:bookmarkEnd w:id="106"/>
    </w:p>
    <w:p w14:paraId="228B8FAD" w14:textId="0EBAA1B0" w:rsidR="009E0995" w:rsidRDefault="001A16C3" w:rsidP="009E0995">
      <w:pPr>
        <w:spacing w:line="400" w:lineRule="exact"/>
        <w:contextualSpacing/>
        <w:rPr>
          <w:rFonts w:cstheme="minorBidi"/>
          <w:color w:val="EE0000"/>
          <w:sz w:val="24"/>
          <w:szCs w:val="28"/>
        </w:rPr>
      </w:pPr>
      <w:r w:rsidRPr="001A16C3">
        <w:rPr>
          <w:rFonts w:cstheme="minorBidi" w:hint="eastAsia"/>
          <w:color w:val="EE0000"/>
          <w:sz w:val="24"/>
          <w:szCs w:val="28"/>
        </w:rPr>
        <w:t>所有参考文献必须通过交叉引用的方式在正文给出引用！不得少于</w:t>
      </w:r>
      <w:r w:rsidRPr="001A16C3">
        <w:rPr>
          <w:rFonts w:cstheme="minorBidi" w:hint="eastAsia"/>
          <w:color w:val="EE0000"/>
          <w:sz w:val="24"/>
          <w:szCs w:val="28"/>
        </w:rPr>
        <w:t>20</w:t>
      </w:r>
      <w:r w:rsidRPr="001A16C3">
        <w:rPr>
          <w:rFonts w:cstheme="minorBidi" w:hint="eastAsia"/>
          <w:color w:val="EE0000"/>
          <w:sz w:val="24"/>
          <w:szCs w:val="28"/>
        </w:rPr>
        <w:t>篇，其中外文文献不得少于</w:t>
      </w:r>
      <w:r w:rsidRPr="001A16C3">
        <w:rPr>
          <w:rFonts w:cstheme="minorBidi" w:hint="eastAsia"/>
          <w:color w:val="EE0000"/>
          <w:sz w:val="24"/>
          <w:szCs w:val="28"/>
        </w:rPr>
        <w:t>5</w:t>
      </w:r>
      <w:r w:rsidRPr="001A16C3">
        <w:rPr>
          <w:rFonts w:cstheme="minorBidi" w:hint="eastAsia"/>
          <w:color w:val="EE0000"/>
          <w:sz w:val="24"/>
          <w:szCs w:val="28"/>
        </w:rPr>
        <w:t>篇！！</w:t>
      </w:r>
    </w:p>
    <w:p w14:paraId="18979012" w14:textId="77777777" w:rsidR="001A16C3" w:rsidRDefault="001A16C3" w:rsidP="009E0995">
      <w:pPr>
        <w:spacing w:line="400" w:lineRule="exact"/>
        <w:contextualSpacing/>
        <w:rPr>
          <w:rFonts w:cstheme="minorBidi"/>
          <w:color w:val="EE0000"/>
          <w:sz w:val="24"/>
          <w:szCs w:val="28"/>
        </w:rPr>
      </w:pPr>
    </w:p>
    <w:p w14:paraId="69D72BD9" w14:textId="77777777" w:rsidR="001A16C3" w:rsidRDefault="001A16C3" w:rsidP="001A16C3">
      <w:pPr>
        <w:numPr>
          <w:ilvl w:val="0"/>
          <w:numId w:val="6"/>
        </w:numPr>
        <w:autoSpaceDE w:val="0"/>
        <w:autoSpaceDN w:val="0"/>
        <w:adjustRightInd w:val="0"/>
        <w:spacing w:line="400" w:lineRule="exact"/>
        <w:rPr>
          <w:color w:val="000000"/>
          <w:sz w:val="24"/>
        </w:rPr>
      </w:pPr>
      <w:proofErr w:type="gramStart"/>
      <w:r>
        <w:rPr>
          <w:rFonts w:cs="Arial" w:hint="eastAsia"/>
          <w:sz w:val="24"/>
        </w:rPr>
        <w:t>雷光春</w:t>
      </w:r>
      <w:proofErr w:type="gramEnd"/>
      <w:r>
        <w:rPr>
          <w:rFonts w:cs="Arial" w:hint="eastAsia"/>
          <w:sz w:val="24"/>
        </w:rPr>
        <w:t>.</w:t>
      </w:r>
      <w:r>
        <w:rPr>
          <w:rFonts w:cs="Arial" w:hint="eastAsia"/>
          <w:sz w:val="24"/>
        </w:rPr>
        <w:t>综合湿地管理：综合湿地管理国际研讨会论文集</w:t>
      </w:r>
      <w:r>
        <w:rPr>
          <w:rFonts w:cs="Arial" w:hint="eastAsia"/>
          <w:sz w:val="24"/>
        </w:rPr>
        <w:t>[C].</w:t>
      </w:r>
      <w:r>
        <w:rPr>
          <w:rFonts w:cs="Arial" w:hint="eastAsia"/>
          <w:sz w:val="24"/>
        </w:rPr>
        <w:t>北京：海洋出版社，</w:t>
      </w:r>
      <w:r>
        <w:rPr>
          <w:rFonts w:cs="Arial" w:hint="eastAsia"/>
          <w:sz w:val="24"/>
        </w:rPr>
        <w:t>2012.</w:t>
      </w:r>
    </w:p>
    <w:p w14:paraId="7EBA24EE" w14:textId="77777777" w:rsidR="001A16C3" w:rsidRDefault="001A16C3" w:rsidP="001A16C3">
      <w:pPr>
        <w:numPr>
          <w:ilvl w:val="0"/>
          <w:numId w:val="6"/>
        </w:numPr>
        <w:autoSpaceDE w:val="0"/>
        <w:autoSpaceDN w:val="0"/>
        <w:adjustRightInd w:val="0"/>
        <w:spacing w:line="400" w:lineRule="exact"/>
        <w:rPr>
          <w:color w:val="000000"/>
          <w:sz w:val="24"/>
        </w:rPr>
      </w:pPr>
      <w:proofErr w:type="gramStart"/>
      <w:r>
        <w:rPr>
          <w:rFonts w:cs="Arial" w:hint="eastAsia"/>
          <w:sz w:val="24"/>
        </w:rPr>
        <w:t>马欢</w:t>
      </w:r>
      <w:proofErr w:type="gramEnd"/>
      <w:r>
        <w:rPr>
          <w:rFonts w:cs="Arial" w:hint="eastAsia"/>
          <w:sz w:val="24"/>
        </w:rPr>
        <w:t>.</w:t>
      </w:r>
      <w:r>
        <w:rPr>
          <w:rFonts w:cs="Arial" w:hint="eastAsia"/>
          <w:sz w:val="24"/>
        </w:rPr>
        <w:t>人类活动影响下海河流域</w:t>
      </w:r>
      <w:proofErr w:type="gramStart"/>
      <w:r>
        <w:rPr>
          <w:rFonts w:cs="Arial" w:hint="eastAsia"/>
          <w:sz w:val="24"/>
        </w:rPr>
        <w:t>典型区</w:t>
      </w:r>
      <w:proofErr w:type="gramEnd"/>
      <w:r>
        <w:rPr>
          <w:rFonts w:cs="Arial" w:hint="eastAsia"/>
          <w:sz w:val="24"/>
        </w:rPr>
        <w:t>水循环变化分析</w:t>
      </w:r>
      <w:r>
        <w:rPr>
          <w:rFonts w:cs="Arial" w:hint="eastAsia"/>
          <w:sz w:val="24"/>
        </w:rPr>
        <w:t>[D].</w:t>
      </w:r>
      <w:r>
        <w:rPr>
          <w:rFonts w:cs="Arial" w:hint="eastAsia"/>
          <w:sz w:val="24"/>
        </w:rPr>
        <w:t>北京：北京大学，</w:t>
      </w:r>
      <w:r>
        <w:rPr>
          <w:rFonts w:cs="Arial" w:hint="eastAsia"/>
          <w:sz w:val="24"/>
        </w:rPr>
        <w:t>2011.</w:t>
      </w:r>
    </w:p>
    <w:p w14:paraId="4627BD64" w14:textId="77777777" w:rsidR="001A16C3" w:rsidRDefault="001A16C3" w:rsidP="001A16C3">
      <w:pPr>
        <w:numPr>
          <w:ilvl w:val="0"/>
          <w:numId w:val="6"/>
        </w:numPr>
        <w:autoSpaceDE w:val="0"/>
        <w:autoSpaceDN w:val="0"/>
        <w:adjustRightInd w:val="0"/>
        <w:spacing w:line="400" w:lineRule="exact"/>
        <w:rPr>
          <w:color w:val="000000"/>
          <w:sz w:val="24"/>
        </w:rPr>
      </w:pPr>
      <w:r>
        <w:rPr>
          <w:rFonts w:hint="eastAsia"/>
          <w:color w:val="000000"/>
          <w:sz w:val="24"/>
        </w:rPr>
        <w:t>全国信息与文献标准化技术委员会</w:t>
      </w:r>
      <w:r>
        <w:rPr>
          <w:rFonts w:hint="eastAsia"/>
          <w:color w:val="000000"/>
          <w:sz w:val="24"/>
        </w:rPr>
        <w:t>.</w:t>
      </w:r>
      <w:r>
        <w:rPr>
          <w:rFonts w:hint="eastAsia"/>
          <w:color w:val="000000"/>
          <w:sz w:val="24"/>
        </w:rPr>
        <w:t>文献著录：第</w:t>
      </w:r>
      <w:r>
        <w:rPr>
          <w:rFonts w:hint="eastAsia"/>
          <w:color w:val="000000"/>
          <w:sz w:val="24"/>
        </w:rPr>
        <w:t>4</w:t>
      </w:r>
      <w:r>
        <w:rPr>
          <w:rFonts w:hint="eastAsia"/>
          <w:color w:val="000000"/>
          <w:sz w:val="24"/>
        </w:rPr>
        <w:t>部分非书资料：</w:t>
      </w:r>
      <w:r>
        <w:rPr>
          <w:rFonts w:hint="eastAsia"/>
          <w:color w:val="000000"/>
          <w:sz w:val="24"/>
        </w:rPr>
        <w:t>GB/T 3792.4-2009[S].</w:t>
      </w:r>
      <w:r>
        <w:rPr>
          <w:rFonts w:hint="eastAsia"/>
          <w:color w:val="000000"/>
          <w:sz w:val="24"/>
        </w:rPr>
        <w:t>北京：中国标准出版社，</w:t>
      </w:r>
      <w:r>
        <w:rPr>
          <w:rFonts w:hint="eastAsia"/>
          <w:color w:val="000000"/>
          <w:sz w:val="24"/>
        </w:rPr>
        <w:t>2010:3.</w:t>
      </w:r>
    </w:p>
    <w:p w14:paraId="7D9973C6" w14:textId="77777777" w:rsidR="001A16C3" w:rsidRDefault="001A16C3" w:rsidP="001A16C3">
      <w:pPr>
        <w:numPr>
          <w:ilvl w:val="0"/>
          <w:numId w:val="6"/>
        </w:numPr>
        <w:autoSpaceDE w:val="0"/>
        <w:autoSpaceDN w:val="0"/>
        <w:adjustRightInd w:val="0"/>
        <w:spacing w:line="400" w:lineRule="exact"/>
        <w:rPr>
          <w:color w:val="000000"/>
          <w:sz w:val="24"/>
        </w:rPr>
      </w:pPr>
      <w:r>
        <w:rPr>
          <w:rFonts w:cs="Arial" w:hint="eastAsia"/>
          <w:sz w:val="24"/>
        </w:rPr>
        <w:t>袁训来，陈哲，肖书海，等</w:t>
      </w:r>
      <w:r>
        <w:rPr>
          <w:rFonts w:cs="Arial" w:hint="eastAsia"/>
          <w:sz w:val="24"/>
        </w:rPr>
        <w:t>.</w:t>
      </w:r>
      <w:r>
        <w:rPr>
          <w:rFonts w:cs="Arial" w:hint="eastAsia"/>
          <w:sz w:val="24"/>
        </w:rPr>
        <w:t>蓝田生物群：一个认识多细胞生物起源和早期演化的新窗口</w:t>
      </w:r>
      <w:r>
        <w:rPr>
          <w:rFonts w:cs="Arial" w:hint="eastAsia"/>
          <w:sz w:val="24"/>
        </w:rPr>
        <w:t>[J].</w:t>
      </w:r>
      <w:r>
        <w:rPr>
          <w:rFonts w:cs="Arial" w:hint="eastAsia"/>
          <w:sz w:val="24"/>
        </w:rPr>
        <w:t>科学通报，</w:t>
      </w:r>
      <w:r>
        <w:rPr>
          <w:rFonts w:cs="Arial" w:hint="eastAsia"/>
          <w:sz w:val="24"/>
        </w:rPr>
        <w:t>2012,55(34):3219.</w:t>
      </w:r>
    </w:p>
    <w:p w14:paraId="02FB79F4" w14:textId="77777777" w:rsidR="001A16C3" w:rsidRDefault="001A16C3" w:rsidP="001A16C3">
      <w:pPr>
        <w:numPr>
          <w:ilvl w:val="0"/>
          <w:numId w:val="6"/>
        </w:numPr>
        <w:autoSpaceDE w:val="0"/>
        <w:autoSpaceDN w:val="0"/>
        <w:adjustRightInd w:val="0"/>
        <w:spacing w:line="400" w:lineRule="exact"/>
        <w:rPr>
          <w:color w:val="000000"/>
          <w:sz w:val="24"/>
        </w:rPr>
      </w:pPr>
      <w:r>
        <w:rPr>
          <w:rFonts w:cs="Arial"/>
          <w:sz w:val="24"/>
        </w:rPr>
        <w:t>丁文祥</w:t>
      </w:r>
      <w:r>
        <w:rPr>
          <w:rFonts w:cs="Arial"/>
          <w:sz w:val="24"/>
        </w:rPr>
        <w:t>.</w:t>
      </w:r>
      <w:r>
        <w:rPr>
          <w:rFonts w:cs="Arial"/>
          <w:sz w:val="24"/>
        </w:rPr>
        <w:t>数字革命与竞争国际化</w:t>
      </w:r>
      <w:r>
        <w:rPr>
          <w:rFonts w:cs="Arial"/>
          <w:sz w:val="24"/>
        </w:rPr>
        <w:t>[N].</w:t>
      </w:r>
      <w:r>
        <w:rPr>
          <w:rFonts w:cs="Arial"/>
          <w:sz w:val="24"/>
        </w:rPr>
        <w:t>中国青年报，</w:t>
      </w:r>
      <w:r>
        <w:rPr>
          <w:rFonts w:cs="Arial"/>
          <w:sz w:val="24"/>
        </w:rPr>
        <w:t>2000-11-20(15).</w:t>
      </w:r>
    </w:p>
    <w:p w14:paraId="04824569" w14:textId="77777777" w:rsidR="001A16C3" w:rsidRDefault="001A16C3" w:rsidP="001A16C3">
      <w:pPr>
        <w:numPr>
          <w:ilvl w:val="0"/>
          <w:numId w:val="6"/>
        </w:numPr>
        <w:autoSpaceDE w:val="0"/>
        <w:autoSpaceDN w:val="0"/>
        <w:adjustRightInd w:val="0"/>
        <w:spacing w:line="400" w:lineRule="exact"/>
        <w:rPr>
          <w:color w:val="000000"/>
          <w:sz w:val="24"/>
        </w:rPr>
      </w:pPr>
      <w:r>
        <w:rPr>
          <w:rFonts w:hint="eastAsia"/>
          <w:color w:val="000000"/>
          <w:sz w:val="24"/>
        </w:rPr>
        <w:t>萧钰</w:t>
      </w:r>
      <w:r>
        <w:rPr>
          <w:rFonts w:hint="eastAsia"/>
          <w:color w:val="000000"/>
          <w:sz w:val="24"/>
        </w:rPr>
        <w:t>.</w:t>
      </w:r>
      <w:r>
        <w:rPr>
          <w:rFonts w:hint="eastAsia"/>
          <w:color w:val="000000"/>
          <w:sz w:val="24"/>
        </w:rPr>
        <w:t>出版业信息化迈入快车道</w:t>
      </w:r>
      <w:r>
        <w:rPr>
          <w:rFonts w:hint="eastAsia"/>
          <w:color w:val="000000"/>
          <w:sz w:val="24"/>
        </w:rPr>
        <w:t>[EB/OL].(2001-12-</w:t>
      </w:r>
      <w:proofErr w:type="gramStart"/>
      <w:r>
        <w:rPr>
          <w:rFonts w:hint="eastAsia"/>
          <w:color w:val="000000"/>
          <w:sz w:val="24"/>
        </w:rPr>
        <w:t>19)[</w:t>
      </w:r>
      <w:proofErr w:type="gramEnd"/>
      <w:r>
        <w:rPr>
          <w:rFonts w:hint="eastAsia"/>
          <w:color w:val="000000"/>
          <w:sz w:val="24"/>
        </w:rPr>
        <w:t>2002-04-15</w:t>
      </w:r>
      <w:proofErr w:type="gramStart"/>
      <w:r>
        <w:rPr>
          <w:rFonts w:hint="eastAsia"/>
          <w:color w:val="000000"/>
          <w:sz w:val="24"/>
        </w:rPr>
        <w:t>].http</w:t>
      </w:r>
      <w:proofErr w:type="gramEnd"/>
      <w:r>
        <w:rPr>
          <w:rFonts w:hint="eastAsia"/>
          <w:color w:val="000000"/>
          <w:sz w:val="24"/>
        </w:rPr>
        <w:t>:www.creader.com/news.20011219/200112190019.html.</w:t>
      </w:r>
    </w:p>
    <w:p w14:paraId="14AD705E" w14:textId="77777777" w:rsidR="001A16C3" w:rsidRDefault="001A16C3" w:rsidP="001A16C3">
      <w:pPr>
        <w:numPr>
          <w:ilvl w:val="0"/>
          <w:numId w:val="6"/>
        </w:numPr>
        <w:autoSpaceDE w:val="0"/>
        <w:autoSpaceDN w:val="0"/>
        <w:adjustRightInd w:val="0"/>
        <w:spacing w:line="400" w:lineRule="exact"/>
        <w:rPr>
          <w:color w:val="000000"/>
          <w:kern w:val="0"/>
          <w:sz w:val="24"/>
        </w:rPr>
      </w:pPr>
      <w:r>
        <w:rPr>
          <w:color w:val="000000"/>
          <w:kern w:val="0"/>
          <w:sz w:val="24"/>
        </w:rPr>
        <w:t>CIMO Survey on National Summaries of Methods and Instruments Related to Solid Precipitation Measurement at Automatic Weather Stations</w:t>
      </w:r>
      <w:r>
        <w:rPr>
          <w:rFonts w:hint="eastAsia"/>
          <w:color w:val="000000"/>
          <w:kern w:val="0"/>
          <w:sz w:val="24"/>
        </w:rPr>
        <w:t>,</w:t>
      </w:r>
      <w:r>
        <w:rPr>
          <w:rFonts w:hint="eastAsia"/>
          <w:kern w:val="0"/>
          <w:sz w:val="24"/>
        </w:rPr>
        <w:t xml:space="preserve"> [J]</w:t>
      </w:r>
      <w:r>
        <w:rPr>
          <w:rFonts w:hint="eastAsia"/>
          <w:color w:val="000000"/>
          <w:kern w:val="0"/>
          <w:sz w:val="24"/>
        </w:rPr>
        <w:t xml:space="preserve"> </w:t>
      </w:r>
      <w:r>
        <w:rPr>
          <w:color w:val="000000"/>
          <w:kern w:val="0"/>
          <w:sz w:val="24"/>
        </w:rPr>
        <w:t>WMO/TDNo.1544</w:t>
      </w:r>
      <w:r>
        <w:rPr>
          <w:rFonts w:hint="eastAsia"/>
          <w:color w:val="000000"/>
          <w:kern w:val="0"/>
          <w:sz w:val="24"/>
        </w:rPr>
        <w:t xml:space="preserve">, </w:t>
      </w:r>
      <w:r>
        <w:rPr>
          <w:color w:val="000000"/>
          <w:kern w:val="0"/>
          <w:sz w:val="24"/>
        </w:rPr>
        <w:t>2010.</w:t>
      </w:r>
    </w:p>
    <w:p w14:paraId="32EFB669" w14:textId="77777777" w:rsidR="001A16C3" w:rsidRDefault="001A16C3" w:rsidP="009E0995">
      <w:pPr>
        <w:spacing w:line="400" w:lineRule="exact"/>
        <w:contextualSpacing/>
        <w:rPr>
          <w:color w:val="EE0000"/>
          <w:sz w:val="24"/>
        </w:rPr>
      </w:pPr>
    </w:p>
    <w:p w14:paraId="4435E449" w14:textId="77777777" w:rsidR="001A16C3" w:rsidRDefault="001A16C3" w:rsidP="009E0995">
      <w:pPr>
        <w:spacing w:line="400" w:lineRule="exact"/>
        <w:contextualSpacing/>
        <w:rPr>
          <w:color w:val="EE0000"/>
          <w:sz w:val="24"/>
        </w:rPr>
      </w:pPr>
    </w:p>
    <w:p w14:paraId="61DC56EC" w14:textId="77777777" w:rsidR="001A16C3" w:rsidRDefault="001A16C3" w:rsidP="009E0995">
      <w:pPr>
        <w:spacing w:line="400" w:lineRule="exact"/>
        <w:contextualSpacing/>
        <w:rPr>
          <w:color w:val="EE0000"/>
          <w:sz w:val="24"/>
        </w:rPr>
      </w:pPr>
    </w:p>
    <w:p w14:paraId="602A55EB" w14:textId="77777777" w:rsidR="001A16C3" w:rsidRDefault="001A16C3" w:rsidP="009E0995">
      <w:pPr>
        <w:spacing w:line="400" w:lineRule="exact"/>
        <w:contextualSpacing/>
        <w:rPr>
          <w:color w:val="EE0000"/>
          <w:sz w:val="24"/>
        </w:rPr>
      </w:pPr>
    </w:p>
    <w:p w14:paraId="15750166" w14:textId="77777777" w:rsidR="001A16C3" w:rsidRDefault="001A16C3" w:rsidP="009E0995">
      <w:pPr>
        <w:spacing w:line="400" w:lineRule="exact"/>
        <w:contextualSpacing/>
        <w:rPr>
          <w:color w:val="EE0000"/>
          <w:sz w:val="24"/>
        </w:rPr>
      </w:pPr>
    </w:p>
    <w:p w14:paraId="479219DE" w14:textId="77777777" w:rsidR="001A16C3" w:rsidRDefault="001A16C3" w:rsidP="009E0995">
      <w:pPr>
        <w:spacing w:line="400" w:lineRule="exact"/>
        <w:contextualSpacing/>
        <w:rPr>
          <w:color w:val="EE0000"/>
          <w:sz w:val="24"/>
        </w:rPr>
      </w:pPr>
    </w:p>
    <w:p w14:paraId="502FDD66" w14:textId="77777777" w:rsidR="001A16C3" w:rsidRDefault="001A16C3" w:rsidP="009E0995">
      <w:pPr>
        <w:spacing w:line="400" w:lineRule="exact"/>
        <w:contextualSpacing/>
        <w:rPr>
          <w:color w:val="EE0000"/>
          <w:sz w:val="24"/>
        </w:rPr>
      </w:pPr>
    </w:p>
    <w:p w14:paraId="24597DE2" w14:textId="77777777" w:rsidR="001A16C3" w:rsidRDefault="001A16C3" w:rsidP="009E0995">
      <w:pPr>
        <w:spacing w:line="400" w:lineRule="exact"/>
        <w:contextualSpacing/>
        <w:rPr>
          <w:color w:val="EE0000"/>
          <w:sz w:val="24"/>
        </w:rPr>
      </w:pPr>
    </w:p>
    <w:p w14:paraId="33A89AA2" w14:textId="77777777" w:rsidR="001A16C3" w:rsidRDefault="001A16C3" w:rsidP="009E0995">
      <w:pPr>
        <w:spacing w:line="400" w:lineRule="exact"/>
        <w:contextualSpacing/>
        <w:rPr>
          <w:color w:val="EE0000"/>
          <w:sz w:val="24"/>
        </w:rPr>
      </w:pPr>
    </w:p>
    <w:p w14:paraId="15B52A78" w14:textId="77777777" w:rsidR="001A16C3" w:rsidRDefault="001A16C3" w:rsidP="009E0995">
      <w:pPr>
        <w:spacing w:line="400" w:lineRule="exact"/>
        <w:contextualSpacing/>
        <w:rPr>
          <w:color w:val="EE0000"/>
          <w:sz w:val="24"/>
        </w:rPr>
      </w:pPr>
    </w:p>
    <w:p w14:paraId="10F6FD28" w14:textId="77777777" w:rsidR="001A16C3" w:rsidRDefault="001A16C3" w:rsidP="009E0995">
      <w:pPr>
        <w:spacing w:line="400" w:lineRule="exact"/>
        <w:contextualSpacing/>
        <w:rPr>
          <w:color w:val="EE0000"/>
          <w:sz w:val="24"/>
        </w:rPr>
      </w:pPr>
    </w:p>
    <w:p w14:paraId="15DE912C" w14:textId="77777777" w:rsidR="001A16C3" w:rsidRDefault="001A16C3" w:rsidP="009E0995">
      <w:pPr>
        <w:spacing w:line="400" w:lineRule="exact"/>
        <w:contextualSpacing/>
        <w:rPr>
          <w:color w:val="EE0000"/>
          <w:sz w:val="24"/>
        </w:rPr>
      </w:pPr>
    </w:p>
    <w:p w14:paraId="47290DFD" w14:textId="77777777" w:rsidR="001A16C3" w:rsidRDefault="001A16C3" w:rsidP="009E0995">
      <w:pPr>
        <w:spacing w:line="400" w:lineRule="exact"/>
        <w:contextualSpacing/>
        <w:rPr>
          <w:color w:val="EE0000"/>
          <w:sz w:val="24"/>
        </w:rPr>
      </w:pPr>
    </w:p>
    <w:p w14:paraId="069F9FEF" w14:textId="77777777" w:rsidR="001A16C3" w:rsidRDefault="001A16C3" w:rsidP="009E0995">
      <w:pPr>
        <w:spacing w:line="400" w:lineRule="exact"/>
        <w:contextualSpacing/>
        <w:rPr>
          <w:color w:val="EE0000"/>
          <w:sz w:val="24"/>
        </w:rPr>
      </w:pPr>
    </w:p>
    <w:p w14:paraId="32F40431" w14:textId="77777777" w:rsidR="001A16C3" w:rsidRPr="001A16C3" w:rsidRDefault="001A16C3" w:rsidP="009E0995">
      <w:pPr>
        <w:spacing w:line="400" w:lineRule="exact"/>
        <w:contextualSpacing/>
        <w:rPr>
          <w:color w:val="EE0000"/>
          <w:sz w:val="24"/>
        </w:rPr>
      </w:pPr>
    </w:p>
    <w:p w14:paraId="43745750" w14:textId="2D453D6E" w:rsidR="00AE52C0" w:rsidRDefault="00F1499D" w:rsidP="00671913">
      <w:pPr>
        <w:pStyle w:val="1"/>
        <w:rPr>
          <w:rFonts w:hint="eastAsia"/>
        </w:rPr>
      </w:pPr>
      <w:bookmarkStart w:id="107" w:name="_Toc225985585"/>
      <w:bookmarkStart w:id="108" w:name="_Toc487102585"/>
      <w:bookmarkStart w:id="109" w:name="_Toc350763305"/>
      <w:r>
        <w:rPr>
          <w:rFonts w:hint="eastAsia"/>
        </w:rPr>
        <w:lastRenderedPageBreak/>
        <w:t>附 录</w:t>
      </w:r>
      <w:bookmarkEnd w:id="107"/>
    </w:p>
    <w:p w14:paraId="614664F0" w14:textId="43FDF51E" w:rsidR="00AE52C0" w:rsidRDefault="009E0995">
      <w:pPr>
        <w:autoSpaceDE w:val="0"/>
        <w:autoSpaceDN w:val="0"/>
        <w:adjustRightInd w:val="0"/>
        <w:spacing w:line="400" w:lineRule="exact"/>
        <w:ind w:left="420"/>
        <w:rPr>
          <w:rFonts w:hAnsi="宋体" w:hint="eastAsia"/>
          <w:color w:val="000000"/>
          <w:sz w:val="24"/>
        </w:rPr>
      </w:pPr>
      <w:r w:rsidRPr="009E0995">
        <w:rPr>
          <w:rFonts w:hAnsi="宋体" w:hint="eastAsia"/>
          <w:color w:val="EE0000"/>
          <w:sz w:val="24"/>
        </w:rPr>
        <w:t>（</w:t>
      </w:r>
      <w:r w:rsidR="00F1499D" w:rsidRPr="009E0995">
        <w:rPr>
          <w:rFonts w:hAnsi="宋体" w:hint="eastAsia"/>
          <w:color w:val="EE0000"/>
          <w:sz w:val="24"/>
        </w:rPr>
        <w:t>附录作为主体部分的补充，并不是必需的。</w:t>
      </w:r>
      <w:r w:rsidRPr="009E0995">
        <w:rPr>
          <w:rFonts w:hAnsi="宋体" w:hint="eastAsia"/>
          <w:color w:val="EE0000"/>
          <w:sz w:val="24"/>
        </w:rPr>
        <w:t>）</w:t>
      </w:r>
      <w:r w:rsidR="00F1499D">
        <w:rPr>
          <w:rFonts w:hAnsi="宋体"/>
          <w:color w:val="000000"/>
          <w:sz w:val="24"/>
        </w:rPr>
        <w:br w:type="page"/>
      </w:r>
    </w:p>
    <w:p w14:paraId="649B32F6" w14:textId="77777777" w:rsidR="00AE52C0" w:rsidRDefault="00F1499D" w:rsidP="00671913">
      <w:pPr>
        <w:pStyle w:val="1"/>
        <w:rPr>
          <w:rFonts w:hint="eastAsia"/>
        </w:rPr>
      </w:pPr>
      <w:bookmarkStart w:id="110" w:name="_Toc225985586"/>
      <w:r>
        <w:rPr>
          <w:rFonts w:hint="eastAsia"/>
        </w:rPr>
        <w:lastRenderedPageBreak/>
        <w:t>致 谢</w:t>
      </w:r>
      <w:bookmarkEnd w:id="108"/>
      <w:bookmarkEnd w:id="109"/>
      <w:bookmarkEnd w:id="110"/>
    </w:p>
    <w:p w14:paraId="30FEF729" w14:textId="77777777" w:rsidR="00AE52C0" w:rsidRPr="005B5ACA" w:rsidRDefault="00F1499D">
      <w:pPr>
        <w:pStyle w:val="a8"/>
        <w:snapToGrid w:val="0"/>
        <w:spacing w:line="400" w:lineRule="atLeast"/>
        <w:ind w:firstLine="482"/>
        <w:rPr>
          <w:rFonts w:hAnsi="宋体" w:hint="eastAsia"/>
          <w:color w:val="EE0000"/>
          <w:sz w:val="24"/>
          <w:szCs w:val="24"/>
        </w:rPr>
      </w:pPr>
      <w:r w:rsidRPr="005B5ACA">
        <w:rPr>
          <w:rFonts w:hAnsi="宋体" w:hint="eastAsia"/>
          <w:color w:val="EE0000"/>
          <w:sz w:val="24"/>
          <w:szCs w:val="24"/>
        </w:rPr>
        <w:t>对指导教师(姓名、职称)的悉心指导表示感谢。</w:t>
      </w:r>
    </w:p>
    <w:p w14:paraId="405CBA09" w14:textId="77777777" w:rsidR="00AE52C0" w:rsidRPr="005B5ACA" w:rsidRDefault="00F1499D">
      <w:pPr>
        <w:pStyle w:val="a8"/>
        <w:snapToGrid w:val="0"/>
        <w:spacing w:line="400" w:lineRule="atLeast"/>
        <w:ind w:firstLine="482"/>
        <w:rPr>
          <w:rFonts w:hAnsi="宋体" w:hint="eastAsia"/>
          <w:color w:val="EE0000"/>
          <w:sz w:val="24"/>
          <w:szCs w:val="24"/>
        </w:rPr>
      </w:pPr>
      <w:r w:rsidRPr="005B5ACA">
        <w:rPr>
          <w:rFonts w:hAnsi="宋体" w:hint="eastAsia"/>
          <w:color w:val="EE0000"/>
          <w:sz w:val="24"/>
          <w:szCs w:val="24"/>
        </w:rPr>
        <w:t>对授课教师(姓名、职称)授课与答疑解惑表示感谢。</w:t>
      </w:r>
    </w:p>
    <w:p w14:paraId="4059B274" w14:textId="77777777" w:rsidR="00AE52C0" w:rsidRPr="005B5ACA" w:rsidRDefault="00F1499D">
      <w:pPr>
        <w:pStyle w:val="a8"/>
        <w:snapToGrid w:val="0"/>
        <w:spacing w:line="400" w:lineRule="atLeast"/>
        <w:ind w:firstLine="482"/>
        <w:rPr>
          <w:rFonts w:hAnsi="宋体" w:hint="eastAsia"/>
          <w:color w:val="EE0000"/>
          <w:sz w:val="24"/>
          <w:szCs w:val="24"/>
        </w:rPr>
      </w:pPr>
      <w:r w:rsidRPr="005B5ACA">
        <w:rPr>
          <w:rFonts w:hAnsi="宋体" w:hint="eastAsia"/>
          <w:color w:val="EE0000"/>
          <w:sz w:val="24"/>
          <w:szCs w:val="24"/>
        </w:rPr>
        <w:t>对完成本文提供过帮助的人员（姓名、职称或学衔）表示感谢。</w:t>
      </w:r>
    </w:p>
    <w:p w14:paraId="4C1FD50C" w14:textId="77777777" w:rsidR="00AE52C0" w:rsidRPr="005B5ACA" w:rsidRDefault="00F1499D">
      <w:pPr>
        <w:spacing w:line="400" w:lineRule="atLeast"/>
        <w:ind w:firstLine="482"/>
        <w:rPr>
          <w:rFonts w:ascii="宋体" w:hAnsi="宋体" w:hint="eastAsia"/>
          <w:color w:val="EE0000"/>
          <w:sz w:val="24"/>
        </w:rPr>
      </w:pPr>
      <w:r w:rsidRPr="005B5ACA">
        <w:rPr>
          <w:rFonts w:hAnsi="宋体" w:hint="eastAsia"/>
          <w:color w:val="EE0000"/>
          <w:sz w:val="24"/>
        </w:rPr>
        <w:t>对同窗朋友（姓名）的帮助与支持表示感谢。</w:t>
      </w:r>
      <w:bookmarkStart w:id="111" w:name="_Toc350763306"/>
    </w:p>
    <w:bookmarkEnd w:id="111"/>
    <w:p w14:paraId="7C3CFD14" w14:textId="1F33B36B" w:rsidR="00AE52C0" w:rsidRDefault="00F1499D">
      <w:pPr>
        <w:rPr>
          <w:rStyle w:val="af6"/>
          <w:rFonts w:ascii="宋体" w:hAnsi="宋体" w:hint="eastAsia"/>
          <w:color w:val="auto"/>
          <w:sz w:val="24"/>
          <w:u w:val="none"/>
        </w:rPr>
      </w:pPr>
      <w:r>
        <w:rPr>
          <w:rStyle w:val="af6"/>
          <w:color w:val="000000"/>
        </w:rPr>
        <w:t xml:space="preserve"> </w:t>
      </w:r>
    </w:p>
    <w:sectPr w:rsidR="00AE52C0" w:rsidSect="0099132B">
      <w:pgSz w:w="11906" w:h="16838"/>
      <w:pgMar w:top="1440" w:right="1797" w:bottom="1440" w:left="1797" w:header="851" w:footer="992" w:gutter="0"/>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B2C27" w14:textId="77777777" w:rsidR="00A85A03" w:rsidRDefault="00A85A03">
      <w:r>
        <w:separator/>
      </w:r>
    </w:p>
  </w:endnote>
  <w:endnote w:type="continuationSeparator" w:id="0">
    <w:p w14:paraId="0365EBBD" w14:textId="77777777" w:rsidR="00A85A03" w:rsidRDefault="00A85A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楷体_GB2312">
    <w:altName w:val="楷体"/>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AdobeSongStd-Light">
    <w:altName w:val="黑体"/>
    <w:charset w:val="86"/>
    <w:family w:val="auto"/>
    <w:pitch w:val="default"/>
    <w:sig w:usb0="00000000" w:usb1="00000000" w:usb2="00000010" w:usb3="00000000" w:csb0="00040000" w:csb1="00000000"/>
  </w:font>
  <w:font w:name="times new roamn">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920A9" w14:textId="77777777" w:rsidR="00AE52C0" w:rsidRDefault="00AE52C0">
    <w:pPr>
      <w:pStyle w:val="ae"/>
      <w:jc w:val="center"/>
    </w:pPr>
  </w:p>
  <w:p w14:paraId="7CA6E0A3" w14:textId="77777777" w:rsidR="00AE52C0" w:rsidRDefault="00AE52C0">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DEF8D" w14:textId="77777777" w:rsidR="00AE52C0" w:rsidRDefault="00F1499D">
    <w:pPr>
      <w:pStyle w:val="ae"/>
      <w:jc w:val="center"/>
      <w:rPr>
        <w:rFonts w:ascii="宋体" w:hAnsi="宋体" w:hint="eastAsia"/>
        <w:szCs w:val="21"/>
      </w:rPr>
    </w:pPr>
    <w:r>
      <w:rPr>
        <w:kern w:val="0"/>
        <w:szCs w:val="21"/>
      </w:rPr>
      <w:fldChar w:fldCharType="begin"/>
    </w:r>
    <w:r>
      <w:rPr>
        <w:kern w:val="0"/>
        <w:szCs w:val="21"/>
      </w:rPr>
      <w:instrText xml:space="preserve"> PAGE </w:instrText>
    </w:r>
    <w:r>
      <w:rPr>
        <w:kern w:val="0"/>
        <w:szCs w:val="21"/>
      </w:rPr>
      <w:fldChar w:fldCharType="separate"/>
    </w:r>
    <w:proofErr w:type="spellStart"/>
    <w:r>
      <w:rPr>
        <w:kern w:val="0"/>
        <w:szCs w:val="21"/>
      </w:rPr>
      <w:t>i</w:t>
    </w:r>
    <w:proofErr w:type="spellEnd"/>
    <w:r>
      <w:rPr>
        <w:kern w:val="0"/>
        <w:szCs w:val="2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90EF2" w14:textId="45A93583" w:rsidR="00AE52C0" w:rsidRDefault="00F1499D">
    <w:pPr>
      <w:pStyle w:val="ae"/>
      <w:jc w:val="center"/>
      <w:rPr>
        <w:rFonts w:ascii="宋体" w:hAnsi="宋体" w:hint="eastAsia"/>
        <w:szCs w:val="21"/>
      </w:rPr>
    </w:pPr>
    <w:r>
      <w:rPr>
        <w:rFonts w:hint="eastAsia"/>
        <w:kern w:val="0"/>
        <w:szCs w:val="21"/>
      </w:rPr>
      <w:t>第</w:t>
    </w:r>
    <w:r>
      <w:rPr>
        <w:kern w:val="0"/>
        <w:szCs w:val="21"/>
      </w:rPr>
      <w:fldChar w:fldCharType="begin"/>
    </w:r>
    <w:r>
      <w:rPr>
        <w:kern w:val="0"/>
        <w:szCs w:val="21"/>
      </w:rPr>
      <w:instrText xml:space="preserve"> PAGE </w:instrText>
    </w:r>
    <w:r>
      <w:rPr>
        <w:kern w:val="0"/>
        <w:szCs w:val="21"/>
      </w:rPr>
      <w:fldChar w:fldCharType="separate"/>
    </w:r>
    <w:r>
      <w:rPr>
        <w:kern w:val="0"/>
        <w:szCs w:val="21"/>
      </w:rPr>
      <w:t>1</w:t>
    </w:r>
    <w:r>
      <w:rPr>
        <w:kern w:val="0"/>
        <w:szCs w:val="21"/>
      </w:rPr>
      <w:fldChar w:fldCharType="end"/>
    </w:r>
    <w:r>
      <w:rPr>
        <w:rFonts w:hint="eastAsia"/>
        <w:kern w:val="0"/>
        <w:szCs w:val="21"/>
      </w:rPr>
      <w:t>页</w:t>
    </w:r>
    <w:r>
      <w:rPr>
        <w:rFonts w:hint="eastAsia"/>
        <w:kern w:val="0"/>
        <w:szCs w:val="21"/>
      </w:rPr>
      <w:t xml:space="preserve"> </w:t>
    </w:r>
    <w:r>
      <w:rPr>
        <w:rFonts w:hint="eastAsia"/>
        <w:kern w:val="0"/>
        <w:szCs w:val="21"/>
      </w:rPr>
      <w:t>共</w:t>
    </w:r>
    <w:r w:rsidR="006D6F55">
      <w:rPr>
        <w:rFonts w:hint="eastAsia"/>
        <w:kern w:val="0"/>
        <w:szCs w:val="21"/>
      </w:rPr>
      <w:t>20</w:t>
    </w:r>
    <w:r>
      <w:rPr>
        <w:rFonts w:hint="eastAsia"/>
        <w:kern w:val="0"/>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3C83A" w14:textId="77777777" w:rsidR="00A85A03" w:rsidRDefault="00A85A03">
      <w:r>
        <w:separator/>
      </w:r>
    </w:p>
  </w:footnote>
  <w:footnote w:type="continuationSeparator" w:id="0">
    <w:p w14:paraId="78516916" w14:textId="77777777" w:rsidR="00A85A03" w:rsidRDefault="00A85A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7DE7B" w14:textId="77777777" w:rsidR="00AE52C0" w:rsidRDefault="00F1499D">
    <w:pPr>
      <w:pStyle w:val="af0"/>
      <w:rPr>
        <w:szCs w:val="21"/>
      </w:rPr>
    </w:pPr>
    <w:r>
      <w:rPr>
        <w:rFonts w:hint="eastAsia"/>
        <w:szCs w:val="21"/>
      </w:rPr>
      <w:t>成都信息工程大学学士</w:t>
    </w:r>
    <w:r>
      <w:rPr>
        <w:szCs w:val="21"/>
      </w:rPr>
      <w:t>学位论文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5984A" w14:textId="77777777" w:rsidR="00AE52C0" w:rsidRDefault="00F1499D">
    <w:pPr>
      <w:pStyle w:val="af0"/>
      <w:rPr>
        <w:szCs w:val="21"/>
      </w:rPr>
    </w:pPr>
    <w:r>
      <w:rPr>
        <w:rFonts w:hint="eastAsia"/>
        <w:szCs w:val="21"/>
      </w:rPr>
      <w:t>作者简历及攻读学位期间发表的学术论文与研究成果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A"/>
    <w:multiLevelType w:val="multilevel"/>
    <w:tmpl w:val="0000000A"/>
    <w:lvl w:ilvl="0">
      <w:start w:val="1"/>
      <w:numFmt w:val="decimal"/>
      <w:lvlText w:val="(%1)"/>
      <w:lvlJc w:val="left"/>
      <w:pPr>
        <w:tabs>
          <w:tab w:val="left" w:pos="476"/>
        </w:tabs>
        <w:ind w:left="476" w:hanging="476"/>
      </w:pPr>
      <w:rPr>
        <w:rFonts w:ascii="Times New Roman" w:hAnsi="Times New Roman" w:cs="Times New Roman" w:hint="default"/>
      </w:rPr>
    </w:lvl>
    <w:lvl w:ilvl="1">
      <w:start w:val="1"/>
      <w:numFmt w:val="decimal"/>
      <w:lvlText w:val="[%2]"/>
      <w:lvlJc w:val="left"/>
      <w:pPr>
        <w:tabs>
          <w:tab w:val="left" w:pos="556"/>
        </w:tabs>
        <w:ind w:left="556" w:hanging="556"/>
      </w:pPr>
      <w:rPr>
        <w:rFonts w:hint="default"/>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1" w15:restartNumberingAfterBreak="0">
    <w:nsid w:val="0000000B"/>
    <w:multiLevelType w:val="multilevel"/>
    <w:tmpl w:val="0000000B"/>
    <w:lvl w:ilvl="0">
      <w:start w:val="1"/>
      <w:numFmt w:val="decimal"/>
      <w:lvlText w:val="(%1)"/>
      <w:lvlJc w:val="left"/>
      <w:pPr>
        <w:tabs>
          <w:tab w:val="left" w:pos="476"/>
        </w:tabs>
        <w:ind w:left="476" w:hanging="476"/>
      </w:pPr>
      <w:rPr>
        <w:rFonts w:ascii="Times New Roman" w:hAnsi="Times New Roman" w:cs="Times New Roman" w:hint="default"/>
      </w:rPr>
    </w:lvl>
    <w:lvl w:ilvl="1">
      <w:start w:val="1"/>
      <w:numFmt w:val="decimal"/>
      <w:lvlText w:val="[%2]"/>
      <w:lvlJc w:val="left"/>
      <w:pPr>
        <w:tabs>
          <w:tab w:val="left" w:pos="556"/>
        </w:tabs>
        <w:ind w:left="556" w:hanging="556"/>
      </w:pPr>
      <w:rPr>
        <w:rFonts w:hint="default"/>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2" w15:restartNumberingAfterBreak="0">
    <w:nsid w:val="0000000C"/>
    <w:multiLevelType w:val="multilevel"/>
    <w:tmpl w:val="0000000C"/>
    <w:lvl w:ilvl="0">
      <w:start w:val="1"/>
      <w:numFmt w:val="decimal"/>
      <w:lvlText w:val="(%1)"/>
      <w:lvlJc w:val="left"/>
      <w:pPr>
        <w:tabs>
          <w:tab w:val="left" w:pos="476"/>
        </w:tabs>
        <w:ind w:left="476" w:hanging="476"/>
      </w:pPr>
      <w:rPr>
        <w:rFonts w:ascii="Times New Roman" w:hAnsi="Times New Roman" w:cs="Times New Roman" w:hint="default"/>
      </w:rPr>
    </w:lvl>
    <w:lvl w:ilvl="1">
      <w:start w:val="1"/>
      <w:numFmt w:val="decimal"/>
      <w:lvlText w:val="[%2]"/>
      <w:lvlJc w:val="left"/>
      <w:pPr>
        <w:tabs>
          <w:tab w:val="left" w:pos="556"/>
        </w:tabs>
        <w:ind w:left="556" w:hanging="556"/>
      </w:pPr>
      <w:rPr>
        <w:rFonts w:hint="default"/>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3" w15:restartNumberingAfterBreak="0">
    <w:nsid w:val="0000000D"/>
    <w:multiLevelType w:val="multilevel"/>
    <w:tmpl w:val="0000000D"/>
    <w:lvl w:ilvl="0">
      <w:start w:val="1"/>
      <w:numFmt w:val="decimal"/>
      <w:lvlText w:val="[%1]"/>
      <w:lvlJc w:val="left"/>
      <w:pPr>
        <w:tabs>
          <w:tab w:val="left" w:pos="567"/>
        </w:tabs>
        <w:ind w:left="567" w:hanging="567"/>
      </w:pPr>
      <w:rPr>
        <w:rFonts w:hint="eastAsia"/>
      </w:rPr>
    </w:lvl>
    <w:lvl w:ilvl="1">
      <w:start w:val="1"/>
      <w:numFmt w:val="lowerLetter"/>
      <w:lvlText w:val="%2)"/>
      <w:lvlJc w:val="left"/>
      <w:pPr>
        <w:tabs>
          <w:tab w:val="left" w:pos="974"/>
        </w:tabs>
        <w:ind w:left="974" w:hanging="420"/>
      </w:pPr>
    </w:lvl>
    <w:lvl w:ilvl="2">
      <w:start w:val="1"/>
      <w:numFmt w:val="lowerRoman"/>
      <w:lvlText w:val="%3."/>
      <w:lvlJc w:val="right"/>
      <w:pPr>
        <w:tabs>
          <w:tab w:val="left" w:pos="1394"/>
        </w:tabs>
        <w:ind w:left="1394" w:hanging="420"/>
      </w:pPr>
    </w:lvl>
    <w:lvl w:ilvl="3">
      <w:start w:val="1"/>
      <w:numFmt w:val="decimal"/>
      <w:lvlText w:val="%4."/>
      <w:lvlJc w:val="left"/>
      <w:pPr>
        <w:tabs>
          <w:tab w:val="left" w:pos="1814"/>
        </w:tabs>
        <w:ind w:left="1814" w:hanging="420"/>
      </w:pPr>
    </w:lvl>
    <w:lvl w:ilvl="4">
      <w:start w:val="1"/>
      <w:numFmt w:val="lowerLetter"/>
      <w:lvlText w:val="%5)"/>
      <w:lvlJc w:val="left"/>
      <w:pPr>
        <w:tabs>
          <w:tab w:val="left" w:pos="2234"/>
        </w:tabs>
        <w:ind w:left="2234" w:hanging="420"/>
      </w:pPr>
    </w:lvl>
    <w:lvl w:ilvl="5">
      <w:start w:val="1"/>
      <w:numFmt w:val="lowerRoman"/>
      <w:lvlText w:val="%6."/>
      <w:lvlJc w:val="right"/>
      <w:pPr>
        <w:tabs>
          <w:tab w:val="left" w:pos="2654"/>
        </w:tabs>
        <w:ind w:left="2654" w:hanging="420"/>
      </w:pPr>
    </w:lvl>
    <w:lvl w:ilvl="6">
      <w:start w:val="1"/>
      <w:numFmt w:val="decimal"/>
      <w:lvlText w:val="%7."/>
      <w:lvlJc w:val="left"/>
      <w:pPr>
        <w:tabs>
          <w:tab w:val="left" w:pos="3074"/>
        </w:tabs>
        <w:ind w:left="3074" w:hanging="420"/>
      </w:pPr>
    </w:lvl>
    <w:lvl w:ilvl="7">
      <w:start w:val="1"/>
      <w:numFmt w:val="lowerLetter"/>
      <w:lvlText w:val="%8)"/>
      <w:lvlJc w:val="left"/>
      <w:pPr>
        <w:tabs>
          <w:tab w:val="left" w:pos="3494"/>
        </w:tabs>
        <w:ind w:left="3494" w:hanging="420"/>
      </w:pPr>
    </w:lvl>
    <w:lvl w:ilvl="8">
      <w:start w:val="1"/>
      <w:numFmt w:val="lowerRoman"/>
      <w:lvlText w:val="%9."/>
      <w:lvlJc w:val="right"/>
      <w:pPr>
        <w:tabs>
          <w:tab w:val="left" w:pos="3914"/>
        </w:tabs>
        <w:ind w:left="3914" w:hanging="420"/>
      </w:pPr>
    </w:lvl>
  </w:abstractNum>
  <w:abstractNum w:abstractNumId="4" w15:restartNumberingAfterBreak="0">
    <w:nsid w:val="0000000E"/>
    <w:multiLevelType w:val="multilevel"/>
    <w:tmpl w:val="0000000E"/>
    <w:lvl w:ilvl="0">
      <w:start w:val="1"/>
      <w:numFmt w:val="decimal"/>
      <w:lvlText w:val="(%1)"/>
      <w:lvlJc w:val="left"/>
      <w:pPr>
        <w:tabs>
          <w:tab w:val="left" w:pos="476"/>
        </w:tabs>
        <w:ind w:left="476" w:hanging="476"/>
      </w:pPr>
      <w:rPr>
        <w:rFonts w:ascii="Times New Roman" w:hAnsi="Times New Roman" w:cs="Times New Roman" w:hint="default"/>
      </w:rPr>
    </w:lvl>
    <w:lvl w:ilvl="1">
      <w:start w:val="1"/>
      <w:numFmt w:val="decimal"/>
      <w:lvlText w:val="[%2]"/>
      <w:lvlJc w:val="left"/>
      <w:pPr>
        <w:tabs>
          <w:tab w:val="left" w:pos="556"/>
        </w:tabs>
        <w:ind w:left="556" w:hanging="556"/>
      </w:pPr>
      <w:rPr>
        <w:rFonts w:hint="default"/>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5" w15:restartNumberingAfterBreak="0">
    <w:nsid w:val="0000000F"/>
    <w:multiLevelType w:val="multilevel"/>
    <w:tmpl w:val="0000000F"/>
    <w:lvl w:ilvl="0">
      <w:start w:val="1"/>
      <w:numFmt w:val="decimal"/>
      <w:lvlText w:val="(%1)"/>
      <w:lvlJc w:val="left"/>
      <w:pPr>
        <w:ind w:left="420" w:hanging="420"/>
      </w:pPr>
      <w:rPr>
        <w:rFonts w:ascii="Times New Roman" w:hAnsi="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768240B"/>
    <w:multiLevelType w:val="multilevel"/>
    <w:tmpl w:val="4768240B"/>
    <w:lvl w:ilvl="0">
      <w:start w:val="1"/>
      <w:numFmt w:val="decimal"/>
      <w:pStyle w:val="a"/>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232890928">
    <w:abstractNumId w:val="4"/>
  </w:num>
  <w:num w:numId="2" w16cid:durableId="1801072353">
    <w:abstractNumId w:val="5"/>
  </w:num>
  <w:num w:numId="3" w16cid:durableId="271475578">
    <w:abstractNumId w:val="1"/>
  </w:num>
  <w:num w:numId="4" w16cid:durableId="1030643588">
    <w:abstractNumId w:val="0"/>
  </w:num>
  <w:num w:numId="5" w16cid:durableId="695542239">
    <w:abstractNumId w:val="2"/>
  </w:num>
  <w:num w:numId="6" w16cid:durableId="1262446348">
    <w:abstractNumId w:val="3"/>
  </w:num>
  <w:num w:numId="7" w16cid:durableId="18181036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B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1386"/>
    <w:rsid w:val="00006BC4"/>
    <w:rsid w:val="000071D3"/>
    <w:rsid w:val="00007811"/>
    <w:rsid w:val="00012EA6"/>
    <w:rsid w:val="00015782"/>
    <w:rsid w:val="00021057"/>
    <w:rsid w:val="000267D7"/>
    <w:rsid w:val="0002713A"/>
    <w:rsid w:val="00027CA7"/>
    <w:rsid w:val="0003082D"/>
    <w:rsid w:val="00031165"/>
    <w:rsid w:val="00032F7D"/>
    <w:rsid w:val="000356F5"/>
    <w:rsid w:val="00037358"/>
    <w:rsid w:val="00044A91"/>
    <w:rsid w:val="00047FB1"/>
    <w:rsid w:val="00050AA9"/>
    <w:rsid w:val="00052B22"/>
    <w:rsid w:val="0005503E"/>
    <w:rsid w:val="000600A4"/>
    <w:rsid w:val="000631A5"/>
    <w:rsid w:val="0006441E"/>
    <w:rsid w:val="00066ED3"/>
    <w:rsid w:val="000677C6"/>
    <w:rsid w:val="00067F15"/>
    <w:rsid w:val="00070F4E"/>
    <w:rsid w:val="0007225C"/>
    <w:rsid w:val="00073EC1"/>
    <w:rsid w:val="00074FA6"/>
    <w:rsid w:val="00074FCF"/>
    <w:rsid w:val="00076621"/>
    <w:rsid w:val="000768A7"/>
    <w:rsid w:val="0008097F"/>
    <w:rsid w:val="00080EF4"/>
    <w:rsid w:val="00081A56"/>
    <w:rsid w:val="00082C2D"/>
    <w:rsid w:val="00090484"/>
    <w:rsid w:val="000949EE"/>
    <w:rsid w:val="00094F58"/>
    <w:rsid w:val="00096CB7"/>
    <w:rsid w:val="000A0515"/>
    <w:rsid w:val="000A1028"/>
    <w:rsid w:val="000A20FF"/>
    <w:rsid w:val="000A751D"/>
    <w:rsid w:val="000B1FF3"/>
    <w:rsid w:val="000B351E"/>
    <w:rsid w:val="000B3B88"/>
    <w:rsid w:val="000B5EC5"/>
    <w:rsid w:val="000C44E6"/>
    <w:rsid w:val="000D144A"/>
    <w:rsid w:val="000D27E8"/>
    <w:rsid w:val="000D3AD3"/>
    <w:rsid w:val="000D55E7"/>
    <w:rsid w:val="000D70B8"/>
    <w:rsid w:val="000D7ED8"/>
    <w:rsid w:val="000E1698"/>
    <w:rsid w:val="000E2604"/>
    <w:rsid w:val="000E304F"/>
    <w:rsid w:val="000E48E3"/>
    <w:rsid w:val="000E4B0F"/>
    <w:rsid w:val="000E4B14"/>
    <w:rsid w:val="000E4FEA"/>
    <w:rsid w:val="000E6026"/>
    <w:rsid w:val="00102E74"/>
    <w:rsid w:val="001058BE"/>
    <w:rsid w:val="0010712B"/>
    <w:rsid w:val="001161BC"/>
    <w:rsid w:val="00117076"/>
    <w:rsid w:val="00117289"/>
    <w:rsid w:val="00120674"/>
    <w:rsid w:val="001214FA"/>
    <w:rsid w:val="001231A8"/>
    <w:rsid w:val="00123E14"/>
    <w:rsid w:val="001242F3"/>
    <w:rsid w:val="00125D92"/>
    <w:rsid w:val="00126685"/>
    <w:rsid w:val="00127A8D"/>
    <w:rsid w:val="00131E0D"/>
    <w:rsid w:val="0013394E"/>
    <w:rsid w:val="00133EA1"/>
    <w:rsid w:val="001341B2"/>
    <w:rsid w:val="00136740"/>
    <w:rsid w:val="00137EC2"/>
    <w:rsid w:val="00140F6A"/>
    <w:rsid w:val="00142A72"/>
    <w:rsid w:val="001435F8"/>
    <w:rsid w:val="0014487D"/>
    <w:rsid w:val="00151067"/>
    <w:rsid w:val="001510B0"/>
    <w:rsid w:val="00151468"/>
    <w:rsid w:val="00151B7C"/>
    <w:rsid w:val="001535FF"/>
    <w:rsid w:val="001567F6"/>
    <w:rsid w:val="001603FA"/>
    <w:rsid w:val="0017176A"/>
    <w:rsid w:val="00172A27"/>
    <w:rsid w:val="00177660"/>
    <w:rsid w:val="0018227A"/>
    <w:rsid w:val="001829DA"/>
    <w:rsid w:val="00186F4E"/>
    <w:rsid w:val="001908EF"/>
    <w:rsid w:val="001910C3"/>
    <w:rsid w:val="00193842"/>
    <w:rsid w:val="0019593C"/>
    <w:rsid w:val="00195A4B"/>
    <w:rsid w:val="001960E1"/>
    <w:rsid w:val="0019676B"/>
    <w:rsid w:val="00197B79"/>
    <w:rsid w:val="001A16C3"/>
    <w:rsid w:val="001A4624"/>
    <w:rsid w:val="001A4CC3"/>
    <w:rsid w:val="001A6B42"/>
    <w:rsid w:val="001A7939"/>
    <w:rsid w:val="001B0DA8"/>
    <w:rsid w:val="001B7C7D"/>
    <w:rsid w:val="001C15F0"/>
    <w:rsid w:val="001D01E8"/>
    <w:rsid w:val="001D0337"/>
    <w:rsid w:val="001D0B80"/>
    <w:rsid w:val="001D3E19"/>
    <w:rsid w:val="001D7700"/>
    <w:rsid w:val="001E2686"/>
    <w:rsid w:val="001E6CA3"/>
    <w:rsid w:val="001F0ECA"/>
    <w:rsid w:val="001F4896"/>
    <w:rsid w:val="001F5EF2"/>
    <w:rsid w:val="001F6092"/>
    <w:rsid w:val="002002FF"/>
    <w:rsid w:val="0020102F"/>
    <w:rsid w:val="002012B7"/>
    <w:rsid w:val="00201BD6"/>
    <w:rsid w:val="002033EC"/>
    <w:rsid w:val="0020386A"/>
    <w:rsid w:val="002038F4"/>
    <w:rsid w:val="0020687E"/>
    <w:rsid w:val="00210022"/>
    <w:rsid w:val="00211598"/>
    <w:rsid w:val="00211AD4"/>
    <w:rsid w:val="0021296A"/>
    <w:rsid w:val="00216450"/>
    <w:rsid w:val="00220BD0"/>
    <w:rsid w:val="00222849"/>
    <w:rsid w:val="00223521"/>
    <w:rsid w:val="0023312B"/>
    <w:rsid w:val="002402A1"/>
    <w:rsid w:val="00241961"/>
    <w:rsid w:val="002425D1"/>
    <w:rsid w:val="00243DE3"/>
    <w:rsid w:val="00254462"/>
    <w:rsid w:val="00254ABC"/>
    <w:rsid w:val="00255A3B"/>
    <w:rsid w:val="0025767D"/>
    <w:rsid w:val="00262A83"/>
    <w:rsid w:val="00262FD9"/>
    <w:rsid w:val="00266A45"/>
    <w:rsid w:val="00270212"/>
    <w:rsid w:val="00270467"/>
    <w:rsid w:val="00270468"/>
    <w:rsid w:val="00270DF8"/>
    <w:rsid w:val="00271B1C"/>
    <w:rsid w:val="00271EBD"/>
    <w:rsid w:val="00275487"/>
    <w:rsid w:val="002764CD"/>
    <w:rsid w:val="00281D1E"/>
    <w:rsid w:val="0028228B"/>
    <w:rsid w:val="00282355"/>
    <w:rsid w:val="00283F70"/>
    <w:rsid w:val="00285795"/>
    <w:rsid w:val="00287FF4"/>
    <w:rsid w:val="002913CD"/>
    <w:rsid w:val="00295217"/>
    <w:rsid w:val="00297481"/>
    <w:rsid w:val="002A03D7"/>
    <w:rsid w:val="002A0F35"/>
    <w:rsid w:val="002A3F43"/>
    <w:rsid w:val="002A40D4"/>
    <w:rsid w:val="002A4E72"/>
    <w:rsid w:val="002A6E58"/>
    <w:rsid w:val="002A7D3F"/>
    <w:rsid w:val="002A7DBC"/>
    <w:rsid w:val="002B10AB"/>
    <w:rsid w:val="002B3DDA"/>
    <w:rsid w:val="002B44DF"/>
    <w:rsid w:val="002B58D1"/>
    <w:rsid w:val="002B5B4B"/>
    <w:rsid w:val="002B602A"/>
    <w:rsid w:val="002B6170"/>
    <w:rsid w:val="002B6494"/>
    <w:rsid w:val="002C3179"/>
    <w:rsid w:val="002C7DE5"/>
    <w:rsid w:val="002D140F"/>
    <w:rsid w:val="002D1820"/>
    <w:rsid w:val="002D3042"/>
    <w:rsid w:val="002D357D"/>
    <w:rsid w:val="002D71C8"/>
    <w:rsid w:val="002E4F76"/>
    <w:rsid w:val="002F30D6"/>
    <w:rsid w:val="002F4E7D"/>
    <w:rsid w:val="00300049"/>
    <w:rsid w:val="00306976"/>
    <w:rsid w:val="003074B1"/>
    <w:rsid w:val="00310231"/>
    <w:rsid w:val="00312DDF"/>
    <w:rsid w:val="00314A0D"/>
    <w:rsid w:val="00314B79"/>
    <w:rsid w:val="003172BA"/>
    <w:rsid w:val="00317D54"/>
    <w:rsid w:val="00323D07"/>
    <w:rsid w:val="00323EED"/>
    <w:rsid w:val="00324E0F"/>
    <w:rsid w:val="00325336"/>
    <w:rsid w:val="00327EE0"/>
    <w:rsid w:val="00333A3D"/>
    <w:rsid w:val="003341BF"/>
    <w:rsid w:val="00335BAC"/>
    <w:rsid w:val="003363F6"/>
    <w:rsid w:val="0033762E"/>
    <w:rsid w:val="00342399"/>
    <w:rsid w:val="003437B1"/>
    <w:rsid w:val="00343D5D"/>
    <w:rsid w:val="00351203"/>
    <w:rsid w:val="003556C4"/>
    <w:rsid w:val="003569DD"/>
    <w:rsid w:val="00356DBD"/>
    <w:rsid w:val="003629B2"/>
    <w:rsid w:val="00363D53"/>
    <w:rsid w:val="00367F10"/>
    <w:rsid w:val="00373616"/>
    <w:rsid w:val="003757F9"/>
    <w:rsid w:val="00375FE9"/>
    <w:rsid w:val="00376D39"/>
    <w:rsid w:val="00377897"/>
    <w:rsid w:val="00381DF6"/>
    <w:rsid w:val="003821CD"/>
    <w:rsid w:val="00382493"/>
    <w:rsid w:val="00382D10"/>
    <w:rsid w:val="003849D7"/>
    <w:rsid w:val="00385436"/>
    <w:rsid w:val="003858E7"/>
    <w:rsid w:val="00385C69"/>
    <w:rsid w:val="00387D6D"/>
    <w:rsid w:val="00387E16"/>
    <w:rsid w:val="0039166A"/>
    <w:rsid w:val="00391844"/>
    <w:rsid w:val="003920FE"/>
    <w:rsid w:val="0039245A"/>
    <w:rsid w:val="003A5B46"/>
    <w:rsid w:val="003A6A11"/>
    <w:rsid w:val="003A79AC"/>
    <w:rsid w:val="003B006C"/>
    <w:rsid w:val="003B0404"/>
    <w:rsid w:val="003B16DB"/>
    <w:rsid w:val="003B4A2C"/>
    <w:rsid w:val="003B6FBE"/>
    <w:rsid w:val="003C40C8"/>
    <w:rsid w:val="003C5911"/>
    <w:rsid w:val="003D01D3"/>
    <w:rsid w:val="003D0CF7"/>
    <w:rsid w:val="003D1F26"/>
    <w:rsid w:val="003D43B9"/>
    <w:rsid w:val="003D46D7"/>
    <w:rsid w:val="003E1B87"/>
    <w:rsid w:val="003E4E1D"/>
    <w:rsid w:val="003F0852"/>
    <w:rsid w:val="003F34B1"/>
    <w:rsid w:val="003F4F8D"/>
    <w:rsid w:val="003F5169"/>
    <w:rsid w:val="003F6076"/>
    <w:rsid w:val="003F66AF"/>
    <w:rsid w:val="00400E08"/>
    <w:rsid w:val="004013E5"/>
    <w:rsid w:val="004048BF"/>
    <w:rsid w:val="004071E9"/>
    <w:rsid w:val="004114BA"/>
    <w:rsid w:val="0041317B"/>
    <w:rsid w:val="0041394C"/>
    <w:rsid w:val="0041718D"/>
    <w:rsid w:val="004177AB"/>
    <w:rsid w:val="00426F89"/>
    <w:rsid w:val="00427C8E"/>
    <w:rsid w:val="00431CF0"/>
    <w:rsid w:val="00434427"/>
    <w:rsid w:val="004349ED"/>
    <w:rsid w:val="00435F19"/>
    <w:rsid w:val="0043640D"/>
    <w:rsid w:val="00437F50"/>
    <w:rsid w:val="00440E84"/>
    <w:rsid w:val="0044439C"/>
    <w:rsid w:val="0045004B"/>
    <w:rsid w:val="004548DE"/>
    <w:rsid w:val="004551E2"/>
    <w:rsid w:val="00455D83"/>
    <w:rsid w:val="00456F42"/>
    <w:rsid w:val="00463777"/>
    <w:rsid w:val="00464250"/>
    <w:rsid w:val="00466417"/>
    <w:rsid w:val="00470AAA"/>
    <w:rsid w:val="00473184"/>
    <w:rsid w:val="004732AD"/>
    <w:rsid w:val="00473847"/>
    <w:rsid w:val="00477435"/>
    <w:rsid w:val="004779A7"/>
    <w:rsid w:val="00480199"/>
    <w:rsid w:val="00481404"/>
    <w:rsid w:val="00481D8B"/>
    <w:rsid w:val="004823E0"/>
    <w:rsid w:val="00482C34"/>
    <w:rsid w:val="00485208"/>
    <w:rsid w:val="00486A38"/>
    <w:rsid w:val="004925B0"/>
    <w:rsid w:val="00494131"/>
    <w:rsid w:val="00494EE9"/>
    <w:rsid w:val="00495CC8"/>
    <w:rsid w:val="00495D93"/>
    <w:rsid w:val="00495F84"/>
    <w:rsid w:val="004A1EAA"/>
    <w:rsid w:val="004A252F"/>
    <w:rsid w:val="004A61EE"/>
    <w:rsid w:val="004A686C"/>
    <w:rsid w:val="004B1B9E"/>
    <w:rsid w:val="004B1D06"/>
    <w:rsid w:val="004B7B02"/>
    <w:rsid w:val="004C3499"/>
    <w:rsid w:val="004C3731"/>
    <w:rsid w:val="004D0215"/>
    <w:rsid w:val="004D29AB"/>
    <w:rsid w:val="004D2BF7"/>
    <w:rsid w:val="004E17AC"/>
    <w:rsid w:val="004E2603"/>
    <w:rsid w:val="004E30C4"/>
    <w:rsid w:val="004F2D5A"/>
    <w:rsid w:val="004F324D"/>
    <w:rsid w:val="004F4F54"/>
    <w:rsid w:val="004F5049"/>
    <w:rsid w:val="004F654E"/>
    <w:rsid w:val="005003DF"/>
    <w:rsid w:val="005054C5"/>
    <w:rsid w:val="00505C1A"/>
    <w:rsid w:val="00506F92"/>
    <w:rsid w:val="00506FDA"/>
    <w:rsid w:val="00507B44"/>
    <w:rsid w:val="0051271D"/>
    <w:rsid w:val="00514496"/>
    <w:rsid w:val="0051486E"/>
    <w:rsid w:val="00521CEC"/>
    <w:rsid w:val="005227D8"/>
    <w:rsid w:val="005239E5"/>
    <w:rsid w:val="00524284"/>
    <w:rsid w:val="00527F94"/>
    <w:rsid w:val="00532F05"/>
    <w:rsid w:val="005349F5"/>
    <w:rsid w:val="00535EE0"/>
    <w:rsid w:val="00536B92"/>
    <w:rsid w:val="00544C94"/>
    <w:rsid w:val="00545D6E"/>
    <w:rsid w:val="00552E9C"/>
    <w:rsid w:val="00554ADA"/>
    <w:rsid w:val="00560445"/>
    <w:rsid w:val="005606A7"/>
    <w:rsid w:val="0056470F"/>
    <w:rsid w:val="00564844"/>
    <w:rsid w:val="005725A8"/>
    <w:rsid w:val="0057267D"/>
    <w:rsid w:val="00575E6C"/>
    <w:rsid w:val="00582C46"/>
    <w:rsid w:val="00583A9F"/>
    <w:rsid w:val="0058550E"/>
    <w:rsid w:val="00587F84"/>
    <w:rsid w:val="0059303F"/>
    <w:rsid w:val="005A0ED9"/>
    <w:rsid w:val="005A3E13"/>
    <w:rsid w:val="005B2EDA"/>
    <w:rsid w:val="005B5ACA"/>
    <w:rsid w:val="005B5F51"/>
    <w:rsid w:val="005B61A6"/>
    <w:rsid w:val="005C496B"/>
    <w:rsid w:val="005C75E4"/>
    <w:rsid w:val="005D26E5"/>
    <w:rsid w:val="005D6673"/>
    <w:rsid w:val="005E09DF"/>
    <w:rsid w:val="005E0D29"/>
    <w:rsid w:val="005E518B"/>
    <w:rsid w:val="005E5998"/>
    <w:rsid w:val="005E5EB4"/>
    <w:rsid w:val="005F157A"/>
    <w:rsid w:val="005F1A90"/>
    <w:rsid w:val="005F3FE1"/>
    <w:rsid w:val="005F49CE"/>
    <w:rsid w:val="005F77D1"/>
    <w:rsid w:val="006070AC"/>
    <w:rsid w:val="00610ECB"/>
    <w:rsid w:val="00611C0F"/>
    <w:rsid w:val="006129D8"/>
    <w:rsid w:val="0061309C"/>
    <w:rsid w:val="0061310F"/>
    <w:rsid w:val="00613782"/>
    <w:rsid w:val="00613E54"/>
    <w:rsid w:val="00617249"/>
    <w:rsid w:val="006179CD"/>
    <w:rsid w:val="00617FF1"/>
    <w:rsid w:val="00620422"/>
    <w:rsid w:val="006204D3"/>
    <w:rsid w:val="00620589"/>
    <w:rsid w:val="00620AE5"/>
    <w:rsid w:val="00623B5D"/>
    <w:rsid w:val="0062652C"/>
    <w:rsid w:val="0063258A"/>
    <w:rsid w:val="00632D1F"/>
    <w:rsid w:val="00636818"/>
    <w:rsid w:val="00637201"/>
    <w:rsid w:val="00640D72"/>
    <w:rsid w:val="006411F4"/>
    <w:rsid w:val="00642DC8"/>
    <w:rsid w:val="006464CA"/>
    <w:rsid w:val="00652788"/>
    <w:rsid w:val="00652A42"/>
    <w:rsid w:val="00652A94"/>
    <w:rsid w:val="0065452F"/>
    <w:rsid w:val="00654D0A"/>
    <w:rsid w:val="00657110"/>
    <w:rsid w:val="00657133"/>
    <w:rsid w:val="00662698"/>
    <w:rsid w:val="00665E5E"/>
    <w:rsid w:val="00671913"/>
    <w:rsid w:val="00674231"/>
    <w:rsid w:val="0067459D"/>
    <w:rsid w:val="00676FA3"/>
    <w:rsid w:val="00681194"/>
    <w:rsid w:val="006814A5"/>
    <w:rsid w:val="00683F51"/>
    <w:rsid w:val="00684536"/>
    <w:rsid w:val="00684A02"/>
    <w:rsid w:val="006850FC"/>
    <w:rsid w:val="00690928"/>
    <w:rsid w:val="006918CF"/>
    <w:rsid w:val="00692A40"/>
    <w:rsid w:val="006931D8"/>
    <w:rsid w:val="006A1F8A"/>
    <w:rsid w:val="006A2974"/>
    <w:rsid w:val="006A37F6"/>
    <w:rsid w:val="006A50B2"/>
    <w:rsid w:val="006A5195"/>
    <w:rsid w:val="006A54A0"/>
    <w:rsid w:val="006A5AA3"/>
    <w:rsid w:val="006A6949"/>
    <w:rsid w:val="006B079A"/>
    <w:rsid w:val="006B402C"/>
    <w:rsid w:val="006B5750"/>
    <w:rsid w:val="006C0544"/>
    <w:rsid w:val="006C5DEA"/>
    <w:rsid w:val="006C6FAB"/>
    <w:rsid w:val="006C7791"/>
    <w:rsid w:val="006C7D7D"/>
    <w:rsid w:val="006D0A0B"/>
    <w:rsid w:val="006D3666"/>
    <w:rsid w:val="006D39B7"/>
    <w:rsid w:val="006D55BA"/>
    <w:rsid w:val="006D6F55"/>
    <w:rsid w:val="006E03AF"/>
    <w:rsid w:val="006E0D90"/>
    <w:rsid w:val="006E3041"/>
    <w:rsid w:val="006E3562"/>
    <w:rsid w:val="006E37C7"/>
    <w:rsid w:val="006F4109"/>
    <w:rsid w:val="006F45BC"/>
    <w:rsid w:val="006F603D"/>
    <w:rsid w:val="006F7E6D"/>
    <w:rsid w:val="006F7E7B"/>
    <w:rsid w:val="007001B6"/>
    <w:rsid w:val="0070034B"/>
    <w:rsid w:val="007004C3"/>
    <w:rsid w:val="0070253B"/>
    <w:rsid w:val="0070400E"/>
    <w:rsid w:val="0070558A"/>
    <w:rsid w:val="00707906"/>
    <w:rsid w:val="007114D8"/>
    <w:rsid w:val="0071184B"/>
    <w:rsid w:val="007138B3"/>
    <w:rsid w:val="00714558"/>
    <w:rsid w:val="0071492A"/>
    <w:rsid w:val="00714B16"/>
    <w:rsid w:val="00716F93"/>
    <w:rsid w:val="0072097B"/>
    <w:rsid w:val="00720E5D"/>
    <w:rsid w:val="007220E1"/>
    <w:rsid w:val="0072356C"/>
    <w:rsid w:val="00723FD4"/>
    <w:rsid w:val="00727488"/>
    <w:rsid w:val="007300FC"/>
    <w:rsid w:val="00732BCE"/>
    <w:rsid w:val="00733740"/>
    <w:rsid w:val="007365A4"/>
    <w:rsid w:val="00737AA9"/>
    <w:rsid w:val="00741B05"/>
    <w:rsid w:val="00751B48"/>
    <w:rsid w:val="00753C4E"/>
    <w:rsid w:val="00754DC1"/>
    <w:rsid w:val="00756FE9"/>
    <w:rsid w:val="00757098"/>
    <w:rsid w:val="0075797A"/>
    <w:rsid w:val="0076036C"/>
    <w:rsid w:val="00761C67"/>
    <w:rsid w:val="007623C4"/>
    <w:rsid w:val="00762F10"/>
    <w:rsid w:val="007652E7"/>
    <w:rsid w:val="00765BC9"/>
    <w:rsid w:val="007717FB"/>
    <w:rsid w:val="00772A11"/>
    <w:rsid w:val="00773A34"/>
    <w:rsid w:val="00776480"/>
    <w:rsid w:val="007773E9"/>
    <w:rsid w:val="00780161"/>
    <w:rsid w:val="00782CD9"/>
    <w:rsid w:val="0078472D"/>
    <w:rsid w:val="007935C6"/>
    <w:rsid w:val="00797660"/>
    <w:rsid w:val="007A2637"/>
    <w:rsid w:val="007A29DB"/>
    <w:rsid w:val="007A4149"/>
    <w:rsid w:val="007A6DEA"/>
    <w:rsid w:val="007B0E3F"/>
    <w:rsid w:val="007B1F2A"/>
    <w:rsid w:val="007B6F1A"/>
    <w:rsid w:val="007C5845"/>
    <w:rsid w:val="007C5E15"/>
    <w:rsid w:val="007C6411"/>
    <w:rsid w:val="007C7513"/>
    <w:rsid w:val="007D0392"/>
    <w:rsid w:val="007D45DE"/>
    <w:rsid w:val="007D5174"/>
    <w:rsid w:val="007D5D5B"/>
    <w:rsid w:val="007E0C8C"/>
    <w:rsid w:val="007E15B8"/>
    <w:rsid w:val="007E2860"/>
    <w:rsid w:val="007E35A7"/>
    <w:rsid w:val="007E656F"/>
    <w:rsid w:val="007E6AB5"/>
    <w:rsid w:val="007F0009"/>
    <w:rsid w:val="007F5C48"/>
    <w:rsid w:val="008065A3"/>
    <w:rsid w:val="0081254F"/>
    <w:rsid w:val="00813E7E"/>
    <w:rsid w:val="00815E63"/>
    <w:rsid w:val="00817D43"/>
    <w:rsid w:val="008205F1"/>
    <w:rsid w:val="00822E20"/>
    <w:rsid w:val="00824277"/>
    <w:rsid w:val="0082553B"/>
    <w:rsid w:val="00832832"/>
    <w:rsid w:val="00833428"/>
    <w:rsid w:val="00834E5A"/>
    <w:rsid w:val="00835722"/>
    <w:rsid w:val="00836972"/>
    <w:rsid w:val="00836D37"/>
    <w:rsid w:val="00836D4B"/>
    <w:rsid w:val="00842D67"/>
    <w:rsid w:val="0084319A"/>
    <w:rsid w:val="00850270"/>
    <w:rsid w:val="008511FA"/>
    <w:rsid w:val="008551FA"/>
    <w:rsid w:val="0085651E"/>
    <w:rsid w:val="008570CF"/>
    <w:rsid w:val="00860E68"/>
    <w:rsid w:val="00864555"/>
    <w:rsid w:val="008675A0"/>
    <w:rsid w:val="00874393"/>
    <w:rsid w:val="008747D5"/>
    <w:rsid w:val="00875120"/>
    <w:rsid w:val="00875B2F"/>
    <w:rsid w:val="008761F0"/>
    <w:rsid w:val="0087670C"/>
    <w:rsid w:val="00876A65"/>
    <w:rsid w:val="00880672"/>
    <w:rsid w:val="00881042"/>
    <w:rsid w:val="008817E5"/>
    <w:rsid w:val="00882453"/>
    <w:rsid w:val="00882F73"/>
    <w:rsid w:val="00883E62"/>
    <w:rsid w:val="00884270"/>
    <w:rsid w:val="0088759F"/>
    <w:rsid w:val="0089056D"/>
    <w:rsid w:val="00890EE4"/>
    <w:rsid w:val="00895588"/>
    <w:rsid w:val="00895795"/>
    <w:rsid w:val="008960C0"/>
    <w:rsid w:val="00896A79"/>
    <w:rsid w:val="00897AB4"/>
    <w:rsid w:val="00897FC7"/>
    <w:rsid w:val="008A6492"/>
    <w:rsid w:val="008B1F78"/>
    <w:rsid w:val="008C2D92"/>
    <w:rsid w:val="008C4DAE"/>
    <w:rsid w:val="008C72AA"/>
    <w:rsid w:val="008C7524"/>
    <w:rsid w:val="008D1507"/>
    <w:rsid w:val="008D216B"/>
    <w:rsid w:val="008E17A7"/>
    <w:rsid w:val="008E6DA2"/>
    <w:rsid w:val="008E75A7"/>
    <w:rsid w:val="008F5399"/>
    <w:rsid w:val="008F6CC6"/>
    <w:rsid w:val="008F7AB3"/>
    <w:rsid w:val="009019F9"/>
    <w:rsid w:val="00902B28"/>
    <w:rsid w:val="0090400F"/>
    <w:rsid w:val="0090497C"/>
    <w:rsid w:val="0091066D"/>
    <w:rsid w:val="00911190"/>
    <w:rsid w:val="009134C7"/>
    <w:rsid w:val="00913C4B"/>
    <w:rsid w:val="00924CC2"/>
    <w:rsid w:val="00927078"/>
    <w:rsid w:val="0092756F"/>
    <w:rsid w:val="00930138"/>
    <w:rsid w:val="009355DD"/>
    <w:rsid w:val="009374A4"/>
    <w:rsid w:val="00937A3D"/>
    <w:rsid w:val="00937BF0"/>
    <w:rsid w:val="00942048"/>
    <w:rsid w:val="00951C0D"/>
    <w:rsid w:val="00952A4A"/>
    <w:rsid w:val="00954381"/>
    <w:rsid w:val="009556AB"/>
    <w:rsid w:val="009575FF"/>
    <w:rsid w:val="00961908"/>
    <w:rsid w:val="00964707"/>
    <w:rsid w:val="00966C55"/>
    <w:rsid w:val="00966D6E"/>
    <w:rsid w:val="00971BDB"/>
    <w:rsid w:val="0097705D"/>
    <w:rsid w:val="00977FEF"/>
    <w:rsid w:val="009812E9"/>
    <w:rsid w:val="0098631B"/>
    <w:rsid w:val="00986753"/>
    <w:rsid w:val="00986CF8"/>
    <w:rsid w:val="0099132B"/>
    <w:rsid w:val="0099447B"/>
    <w:rsid w:val="009A0A4B"/>
    <w:rsid w:val="009A3404"/>
    <w:rsid w:val="009A4078"/>
    <w:rsid w:val="009A47E3"/>
    <w:rsid w:val="009B028F"/>
    <w:rsid w:val="009B0B87"/>
    <w:rsid w:val="009B0D11"/>
    <w:rsid w:val="009B33F9"/>
    <w:rsid w:val="009B3DEB"/>
    <w:rsid w:val="009B660C"/>
    <w:rsid w:val="009B7130"/>
    <w:rsid w:val="009C3AD0"/>
    <w:rsid w:val="009C4090"/>
    <w:rsid w:val="009C4916"/>
    <w:rsid w:val="009C4D2C"/>
    <w:rsid w:val="009C574B"/>
    <w:rsid w:val="009C66E2"/>
    <w:rsid w:val="009D3CAE"/>
    <w:rsid w:val="009D7C23"/>
    <w:rsid w:val="009D7CC4"/>
    <w:rsid w:val="009E0995"/>
    <w:rsid w:val="009E2A4F"/>
    <w:rsid w:val="009E4D81"/>
    <w:rsid w:val="009E5169"/>
    <w:rsid w:val="009E5229"/>
    <w:rsid w:val="009E5572"/>
    <w:rsid w:val="009E6A4E"/>
    <w:rsid w:val="009E6D6C"/>
    <w:rsid w:val="009E705A"/>
    <w:rsid w:val="009F031E"/>
    <w:rsid w:val="009F13ED"/>
    <w:rsid w:val="009F5B73"/>
    <w:rsid w:val="009F751C"/>
    <w:rsid w:val="009F7568"/>
    <w:rsid w:val="009F7C6C"/>
    <w:rsid w:val="009F7C70"/>
    <w:rsid w:val="00A00335"/>
    <w:rsid w:val="00A00B52"/>
    <w:rsid w:val="00A031A1"/>
    <w:rsid w:val="00A058A5"/>
    <w:rsid w:val="00A06016"/>
    <w:rsid w:val="00A0628C"/>
    <w:rsid w:val="00A06A8C"/>
    <w:rsid w:val="00A07C2C"/>
    <w:rsid w:val="00A16083"/>
    <w:rsid w:val="00A2011D"/>
    <w:rsid w:val="00A20141"/>
    <w:rsid w:val="00A202B5"/>
    <w:rsid w:val="00A236DF"/>
    <w:rsid w:val="00A25A79"/>
    <w:rsid w:val="00A323DD"/>
    <w:rsid w:val="00A35A01"/>
    <w:rsid w:val="00A35FDA"/>
    <w:rsid w:val="00A3663F"/>
    <w:rsid w:val="00A4386C"/>
    <w:rsid w:val="00A448CB"/>
    <w:rsid w:val="00A465FF"/>
    <w:rsid w:val="00A4673A"/>
    <w:rsid w:val="00A521FB"/>
    <w:rsid w:val="00A53F7F"/>
    <w:rsid w:val="00A5640B"/>
    <w:rsid w:val="00A56DF1"/>
    <w:rsid w:val="00A5704A"/>
    <w:rsid w:val="00A57470"/>
    <w:rsid w:val="00A616BB"/>
    <w:rsid w:val="00A63A51"/>
    <w:rsid w:val="00A667AD"/>
    <w:rsid w:val="00A67B89"/>
    <w:rsid w:val="00A70F0F"/>
    <w:rsid w:val="00A70FEA"/>
    <w:rsid w:val="00A71351"/>
    <w:rsid w:val="00A7310F"/>
    <w:rsid w:val="00A73BF9"/>
    <w:rsid w:val="00A76063"/>
    <w:rsid w:val="00A76679"/>
    <w:rsid w:val="00A81438"/>
    <w:rsid w:val="00A846F8"/>
    <w:rsid w:val="00A84B5D"/>
    <w:rsid w:val="00A85334"/>
    <w:rsid w:val="00A85A03"/>
    <w:rsid w:val="00A9516A"/>
    <w:rsid w:val="00A95A10"/>
    <w:rsid w:val="00A97A7E"/>
    <w:rsid w:val="00AA0174"/>
    <w:rsid w:val="00AA1447"/>
    <w:rsid w:val="00AA2383"/>
    <w:rsid w:val="00AA36DD"/>
    <w:rsid w:val="00AA3F34"/>
    <w:rsid w:val="00AA7397"/>
    <w:rsid w:val="00AB02A6"/>
    <w:rsid w:val="00AB1A76"/>
    <w:rsid w:val="00AB48B1"/>
    <w:rsid w:val="00AB5ED0"/>
    <w:rsid w:val="00AB5F73"/>
    <w:rsid w:val="00AC3C81"/>
    <w:rsid w:val="00AC6970"/>
    <w:rsid w:val="00AD0217"/>
    <w:rsid w:val="00AD3B84"/>
    <w:rsid w:val="00AD4F8B"/>
    <w:rsid w:val="00AD7391"/>
    <w:rsid w:val="00AD791C"/>
    <w:rsid w:val="00AE0DE2"/>
    <w:rsid w:val="00AE1C0E"/>
    <w:rsid w:val="00AE42AF"/>
    <w:rsid w:val="00AE52C0"/>
    <w:rsid w:val="00AE58ED"/>
    <w:rsid w:val="00AF1EA0"/>
    <w:rsid w:val="00AF39FD"/>
    <w:rsid w:val="00AF4E58"/>
    <w:rsid w:val="00AF500E"/>
    <w:rsid w:val="00AF607D"/>
    <w:rsid w:val="00AF7AD9"/>
    <w:rsid w:val="00B00094"/>
    <w:rsid w:val="00B006BE"/>
    <w:rsid w:val="00B01AB2"/>
    <w:rsid w:val="00B0705F"/>
    <w:rsid w:val="00B07C8E"/>
    <w:rsid w:val="00B10CD5"/>
    <w:rsid w:val="00B139B4"/>
    <w:rsid w:val="00B14DEB"/>
    <w:rsid w:val="00B2095E"/>
    <w:rsid w:val="00B219D3"/>
    <w:rsid w:val="00B21F28"/>
    <w:rsid w:val="00B25CCB"/>
    <w:rsid w:val="00B26963"/>
    <w:rsid w:val="00B311B8"/>
    <w:rsid w:val="00B32687"/>
    <w:rsid w:val="00B32FBD"/>
    <w:rsid w:val="00B349C1"/>
    <w:rsid w:val="00B45712"/>
    <w:rsid w:val="00B464C1"/>
    <w:rsid w:val="00B47FE4"/>
    <w:rsid w:val="00B51746"/>
    <w:rsid w:val="00B5458C"/>
    <w:rsid w:val="00B56686"/>
    <w:rsid w:val="00B56806"/>
    <w:rsid w:val="00B60BFC"/>
    <w:rsid w:val="00B65585"/>
    <w:rsid w:val="00B66A22"/>
    <w:rsid w:val="00B67155"/>
    <w:rsid w:val="00B67ED2"/>
    <w:rsid w:val="00B701A8"/>
    <w:rsid w:val="00B70C15"/>
    <w:rsid w:val="00B72B35"/>
    <w:rsid w:val="00B73EE6"/>
    <w:rsid w:val="00B75475"/>
    <w:rsid w:val="00B778BA"/>
    <w:rsid w:val="00B82702"/>
    <w:rsid w:val="00B83945"/>
    <w:rsid w:val="00B847E3"/>
    <w:rsid w:val="00B84822"/>
    <w:rsid w:val="00B853F0"/>
    <w:rsid w:val="00B8577B"/>
    <w:rsid w:val="00B858B3"/>
    <w:rsid w:val="00B86593"/>
    <w:rsid w:val="00B91654"/>
    <w:rsid w:val="00B92120"/>
    <w:rsid w:val="00B934D7"/>
    <w:rsid w:val="00B94873"/>
    <w:rsid w:val="00BA0337"/>
    <w:rsid w:val="00BA1F5A"/>
    <w:rsid w:val="00BA2152"/>
    <w:rsid w:val="00BA4EE2"/>
    <w:rsid w:val="00BA53BB"/>
    <w:rsid w:val="00BB022B"/>
    <w:rsid w:val="00BB0CFB"/>
    <w:rsid w:val="00BB1074"/>
    <w:rsid w:val="00BB195E"/>
    <w:rsid w:val="00BB2831"/>
    <w:rsid w:val="00BB47D6"/>
    <w:rsid w:val="00BB4D41"/>
    <w:rsid w:val="00BB6981"/>
    <w:rsid w:val="00BB6BC9"/>
    <w:rsid w:val="00BC0701"/>
    <w:rsid w:val="00BC108D"/>
    <w:rsid w:val="00BC118A"/>
    <w:rsid w:val="00BC1EB6"/>
    <w:rsid w:val="00BC5C72"/>
    <w:rsid w:val="00BC7007"/>
    <w:rsid w:val="00BD12CD"/>
    <w:rsid w:val="00BD5BDC"/>
    <w:rsid w:val="00BE5AA9"/>
    <w:rsid w:val="00BE6657"/>
    <w:rsid w:val="00BE77BA"/>
    <w:rsid w:val="00BF26B8"/>
    <w:rsid w:val="00BF7101"/>
    <w:rsid w:val="00C014A3"/>
    <w:rsid w:val="00C01B28"/>
    <w:rsid w:val="00C04333"/>
    <w:rsid w:val="00C064C7"/>
    <w:rsid w:val="00C06541"/>
    <w:rsid w:val="00C06660"/>
    <w:rsid w:val="00C06725"/>
    <w:rsid w:val="00C078BE"/>
    <w:rsid w:val="00C118CD"/>
    <w:rsid w:val="00C124FF"/>
    <w:rsid w:val="00C1594C"/>
    <w:rsid w:val="00C161E7"/>
    <w:rsid w:val="00C16771"/>
    <w:rsid w:val="00C1788C"/>
    <w:rsid w:val="00C178B5"/>
    <w:rsid w:val="00C201E7"/>
    <w:rsid w:val="00C23A06"/>
    <w:rsid w:val="00C244E6"/>
    <w:rsid w:val="00C32985"/>
    <w:rsid w:val="00C34271"/>
    <w:rsid w:val="00C3487C"/>
    <w:rsid w:val="00C35E0E"/>
    <w:rsid w:val="00C36600"/>
    <w:rsid w:val="00C409F9"/>
    <w:rsid w:val="00C41A8E"/>
    <w:rsid w:val="00C43064"/>
    <w:rsid w:val="00C43B68"/>
    <w:rsid w:val="00C4641E"/>
    <w:rsid w:val="00C5076D"/>
    <w:rsid w:val="00C50793"/>
    <w:rsid w:val="00C50BC3"/>
    <w:rsid w:val="00C54A23"/>
    <w:rsid w:val="00C553D6"/>
    <w:rsid w:val="00C559C0"/>
    <w:rsid w:val="00C570F5"/>
    <w:rsid w:val="00C61CC3"/>
    <w:rsid w:val="00C6411E"/>
    <w:rsid w:val="00C641CF"/>
    <w:rsid w:val="00C644F0"/>
    <w:rsid w:val="00C65E0A"/>
    <w:rsid w:val="00C66DEC"/>
    <w:rsid w:val="00C70017"/>
    <w:rsid w:val="00C74676"/>
    <w:rsid w:val="00C74B22"/>
    <w:rsid w:val="00C81BC7"/>
    <w:rsid w:val="00C820F8"/>
    <w:rsid w:val="00C8420C"/>
    <w:rsid w:val="00C9189B"/>
    <w:rsid w:val="00C92B86"/>
    <w:rsid w:val="00C9564D"/>
    <w:rsid w:val="00CA1790"/>
    <w:rsid w:val="00CA6A44"/>
    <w:rsid w:val="00CA6B67"/>
    <w:rsid w:val="00CB03DF"/>
    <w:rsid w:val="00CB5887"/>
    <w:rsid w:val="00CC15EE"/>
    <w:rsid w:val="00CC3667"/>
    <w:rsid w:val="00CC3D00"/>
    <w:rsid w:val="00CC4193"/>
    <w:rsid w:val="00CC5D12"/>
    <w:rsid w:val="00CD0814"/>
    <w:rsid w:val="00CD277B"/>
    <w:rsid w:val="00CD3F09"/>
    <w:rsid w:val="00CD6343"/>
    <w:rsid w:val="00CD7200"/>
    <w:rsid w:val="00CD73EE"/>
    <w:rsid w:val="00CE3175"/>
    <w:rsid w:val="00CF279A"/>
    <w:rsid w:val="00CF27AD"/>
    <w:rsid w:val="00CF2CEA"/>
    <w:rsid w:val="00D00215"/>
    <w:rsid w:val="00D00503"/>
    <w:rsid w:val="00D019BF"/>
    <w:rsid w:val="00D01A81"/>
    <w:rsid w:val="00D037BE"/>
    <w:rsid w:val="00D05FF2"/>
    <w:rsid w:val="00D117FE"/>
    <w:rsid w:val="00D11D2E"/>
    <w:rsid w:val="00D12848"/>
    <w:rsid w:val="00D12C1E"/>
    <w:rsid w:val="00D21F3F"/>
    <w:rsid w:val="00D22C12"/>
    <w:rsid w:val="00D263B9"/>
    <w:rsid w:val="00D31CC0"/>
    <w:rsid w:val="00D33614"/>
    <w:rsid w:val="00D36B9B"/>
    <w:rsid w:val="00D41406"/>
    <w:rsid w:val="00D41808"/>
    <w:rsid w:val="00D44C3E"/>
    <w:rsid w:val="00D5785F"/>
    <w:rsid w:val="00D6183E"/>
    <w:rsid w:val="00D6345D"/>
    <w:rsid w:val="00D63738"/>
    <w:rsid w:val="00D64C1C"/>
    <w:rsid w:val="00D650CE"/>
    <w:rsid w:val="00D66B45"/>
    <w:rsid w:val="00D712ED"/>
    <w:rsid w:val="00D71415"/>
    <w:rsid w:val="00D73326"/>
    <w:rsid w:val="00D7553C"/>
    <w:rsid w:val="00D811B4"/>
    <w:rsid w:val="00D8128C"/>
    <w:rsid w:val="00D821A6"/>
    <w:rsid w:val="00D838DF"/>
    <w:rsid w:val="00D85791"/>
    <w:rsid w:val="00D86D3E"/>
    <w:rsid w:val="00D86FA4"/>
    <w:rsid w:val="00D873AE"/>
    <w:rsid w:val="00D90917"/>
    <w:rsid w:val="00D969D5"/>
    <w:rsid w:val="00D96B78"/>
    <w:rsid w:val="00DA0046"/>
    <w:rsid w:val="00DA6009"/>
    <w:rsid w:val="00DA6921"/>
    <w:rsid w:val="00DA6F0F"/>
    <w:rsid w:val="00DB281D"/>
    <w:rsid w:val="00DB3B93"/>
    <w:rsid w:val="00DB3DDD"/>
    <w:rsid w:val="00DB5A5A"/>
    <w:rsid w:val="00DB6799"/>
    <w:rsid w:val="00DB6F3E"/>
    <w:rsid w:val="00DB7059"/>
    <w:rsid w:val="00DC0116"/>
    <w:rsid w:val="00DC1397"/>
    <w:rsid w:val="00DC1DD6"/>
    <w:rsid w:val="00DC2FD7"/>
    <w:rsid w:val="00DC37A9"/>
    <w:rsid w:val="00DC3B32"/>
    <w:rsid w:val="00DC50B2"/>
    <w:rsid w:val="00DC6026"/>
    <w:rsid w:val="00DC791A"/>
    <w:rsid w:val="00DD2206"/>
    <w:rsid w:val="00DD52E4"/>
    <w:rsid w:val="00DD53F8"/>
    <w:rsid w:val="00DE0DC6"/>
    <w:rsid w:val="00DE6054"/>
    <w:rsid w:val="00DF1B5D"/>
    <w:rsid w:val="00DF1E20"/>
    <w:rsid w:val="00DF462D"/>
    <w:rsid w:val="00DF5941"/>
    <w:rsid w:val="00DF7B47"/>
    <w:rsid w:val="00DF7DC5"/>
    <w:rsid w:val="00E0205D"/>
    <w:rsid w:val="00E03DD8"/>
    <w:rsid w:val="00E06B6F"/>
    <w:rsid w:val="00E10944"/>
    <w:rsid w:val="00E112CF"/>
    <w:rsid w:val="00E15212"/>
    <w:rsid w:val="00E15542"/>
    <w:rsid w:val="00E212D7"/>
    <w:rsid w:val="00E21AAB"/>
    <w:rsid w:val="00E23250"/>
    <w:rsid w:val="00E236FD"/>
    <w:rsid w:val="00E25EF1"/>
    <w:rsid w:val="00E30BE0"/>
    <w:rsid w:val="00E313CB"/>
    <w:rsid w:val="00E3187E"/>
    <w:rsid w:val="00E358EC"/>
    <w:rsid w:val="00E35E50"/>
    <w:rsid w:val="00E44333"/>
    <w:rsid w:val="00E44C99"/>
    <w:rsid w:val="00E47307"/>
    <w:rsid w:val="00E503D3"/>
    <w:rsid w:val="00E51F80"/>
    <w:rsid w:val="00E60061"/>
    <w:rsid w:val="00E637AB"/>
    <w:rsid w:val="00E672BE"/>
    <w:rsid w:val="00E7083D"/>
    <w:rsid w:val="00E709A1"/>
    <w:rsid w:val="00E716B2"/>
    <w:rsid w:val="00E74529"/>
    <w:rsid w:val="00E761D3"/>
    <w:rsid w:val="00E82740"/>
    <w:rsid w:val="00E84EF4"/>
    <w:rsid w:val="00E856E6"/>
    <w:rsid w:val="00E86CF1"/>
    <w:rsid w:val="00E923E9"/>
    <w:rsid w:val="00E941CA"/>
    <w:rsid w:val="00E95A95"/>
    <w:rsid w:val="00E96EF8"/>
    <w:rsid w:val="00EA27BA"/>
    <w:rsid w:val="00EA3458"/>
    <w:rsid w:val="00EA74F2"/>
    <w:rsid w:val="00EB0D36"/>
    <w:rsid w:val="00EB3716"/>
    <w:rsid w:val="00EB4D2F"/>
    <w:rsid w:val="00EB5D28"/>
    <w:rsid w:val="00EC2495"/>
    <w:rsid w:val="00EC2A5C"/>
    <w:rsid w:val="00EC2EA0"/>
    <w:rsid w:val="00EC32E5"/>
    <w:rsid w:val="00EC43CF"/>
    <w:rsid w:val="00EC6994"/>
    <w:rsid w:val="00ED0762"/>
    <w:rsid w:val="00EE1D3C"/>
    <w:rsid w:val="00EE291F"/>
    <w:rsid w:val="00EE3ABE"/>
    <w:rsid w:val="00EE4171"/>
    <w:rsid w:val="00EE7DE0"/>
    <w:rsid w:val="00EF7E57"/>
    <w:rsid w:val="00F014ED"/>
    <w:rsid w:val="00F041C9"/>
    <w:rsid w:val="00F0456B"/>
    <w:rsid w:val="00F05C59"/>
    <w:rsid w:val="00F07151"/>
    <w:rsid w:val="00F105A0"/>
    <w:rsid w:val="00F10C7B"/>
    <w:rsid w:val="00F112EA"/>
    <w:rsid w:val="00F11DB1"/>
    <w:rsid w:val="00F14719"/>
    <w:rsid w:val="00F1499D"/>
    <w:rsid w:val="00F16D91"/>
    <w:rsid w:val="00F17256"/>
    <w:rsid w:val="00F24CF0"/>
    <w:rsid w:val="00F2727C"/>
    <w:rsid w:val="00F34DD1"/>
    <w:rsid w:val="00F3649D"/>
    <w:rsid w:val="00F36660"/>
    <w:rsid w:val="00F412B9"/>
    <w:rsid w:val="00F42D99"/>
    <w:rsid w:val="00F439F0"/>
    <w:rsid w:val="00F441B9"/>
    <w:rsid w:val="00F44BA6"/>
    <w:rsid w:val="00F4590A"/>
    <w:rsid w:val="00F46B3E"/>
    <w:rsid w:val="00F52076"/>
    <w:rsid w:val="00F5241F"/>
    <w:rsid w:val="00F5297D"/>
    <w:rsid w:val="00F53404"/>
    <w:rsid w:val="00F53FF6"/>
    <w:rsid w:val="00F55E7E"/>
    <w:rsid w:val="00F7083F"/>
    <w:rsid w:val="00F7099C"/>
    <w:rsid w:val="00F716D3"/>
    <w:rsid w:val="00F7468E"/>
    <w:rsid w:val="00F74F6C"/>
    <w:rsid w:val="00F75CF4"/>
    <w:rsid w:val="00F84564"/>
    <w:rsid w:val="00F85445"/>
    <w:rsid w:val="00F85505"/>
    <w:rsid w:val="00F864AA"/>
    <w:rsid w:val="00F86ECE"/>
    <w:rsid w:val="00F87C7C"/>
    <w:rsid w:val="00F90050"/>
    <w:rsid w:val="00FA5124"/>
    <w:rsid w:val="00FA5C23"/>
    <w:rsid w:val="00FA6A67"/>
    <w:rsid w:val="00FA7275"/>
    <w:rsid w:val="00FB479A"/>
    <w:rsid w:val="00FB4FC0"/>
    <w:rsid w:val="00FB6E9A"/>
    <w:rsid w:val="00FC2052"/>
    <w:rsid w:val="00FD0DD7"/>
    <w:rsid w:val="00FE2EF3"/>
    <w:rsid w:val="00FE67D7"/>
    <w:rsid w:val="00FF08AF"/>
    <w:rsid w:val="00FF4791"/>
    <w:rsid w:val="00FF5F56"/>
    <w:rsid w:val="00FF68C8"/>
    <w:rsid w:val="00FF75AD"/>
    <w:rsid w:val="043D13CF"/>
    <w:rsid w:val="061D4F71"/>
    <w:rsid w:val="07C43812"/>
    <w:rsid w:val="09483680"/>
    <w:rsid w:val="0BA97B8B"/>
    <w:rsid w:val="0BC85729"/>
    <w:rsid w:val="1EF20604"/>
    <w:rsid w:val="2D081245"/>
    <w:rsid w:val="373E7704"/>
    <w:rsid w:val="37A15EB5"/>
    <w:rsid w:val="37D63BB1"/>
    <w:rsid w:val="3C130650"/>
    <w:rsid w:val="3FA74E35"/>
    <w:rsid w:val="474412AD"/>
    <w:rsid w:val="49863BD1"/>
    <w:rsid w:val="4A3D0AAF"/>
    <w:rsid w:val="4CDB12B2"/>
    <w:rsid w:val="4F590071"/>
    <w:rsid w:val="6C332A5B"/>
    <w:rsid w:val="729E2339"/>
    <w:rsid w:val="73537F12"/>
    <w:rsid w:val="769A2A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3F6F275"/>
  <w15:docId w15:val="{5E975745-637C-42B7-91ED-B42267CB8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7300FC"/>
    <w:pPr>
      <w:widowControl w:val="0"/>
      <w:jc w:val="both"/>
    </w:pPr>
    <w:rPr>
      <w:rFonts w:ascii="Times New Roman" w:hAnsi="Times New Roman"/>
      <w:kern w:val="2"/>
      <w:sz w:val="21"/>
      <w:szCs w:val="24"/>
    </w:rPr>
  </w:style>
  <w:style w:type="paragraph" w:styleId="1">
    <w:name w:val="heading 1"/>
    <w:basedOn w:val="a0"/>
    <w:next w:val="a0"/>
    <w:link w:val="10"/>
    <w:qFormat/>
    <w:rsid w:val="007300FC"/>
    <w:pPr>
      <w:spacing w:beforeLines="50" w:before="156" w:afterLines="50" w:after="156" w:line="400" w:lineRule="exact"/>
      <w:jc w:val="center"/>
      <w:outlineLvl w:val="0"/>
    </w:pPr>
    <w:rPr>
      <w:rFonts w:ascii="宋体" w:hAnsi="宋体"/>
      <w:b/>
      <w:sz w:val="32"/>
      <w:szCs w:val="28"/>
    </w:rPr>
  </w:style>
  <w:style w:type="paragraph" w:styleId="2">
    <w:name w:val="heading 2"/>
    <w:basedOn w:val="a0"/>
    <w:next w:val="a0"/>
    <w:link w:val="20"/>
    <w:uiPriority w:val="9"/>
    <w:qFormat/>
    <w:rsid w:val="00986753"/>
    <w:pPr>
      <w:keepNext/>
      <w:keepLines/>
      <w:spacing w:beforeLines="50" w:before="156" w:afterLines="50" w:after="156" w:line="400" w:lineRule="exact"/>
      <w:jc w:val="left"/>
      <w:outlineLvl w:val="1"/>
    </w:pPr>
    <w:rPr>
      <w:b/>
      <w:bCs/>
      <w:sz w:val="28"/>
      <w:szCs w:val="28"/>
    </w:rPr>
  </w:style>
  <w:style w:type="paragraph" w:styleId="3">
    <w:name w:val="heading 3"/>
    <w:basedOn w:val="a0"/>
    <w:next w:val="a0"/>
    <w:link w:val="30"/>
    <w:uiPriority w:val="9"/>
    <w:unhideWhenUsed/>
    <w:qFormat/>
    <w:rsid w:val="00102E74"/>
    <w:pPr>
      <w:keepNext/>
      <w:keepLines/>
      <w:spacing w:beforeLines="50" w:before="156" w:afterLines="50" w:after="156" w:line="400" w:lineRule="exact"/>
      <w:outlineLvl w:val="2"/>
    </w:pPr>
    <w:rPr>
      <w:b/>
      <w:bCs/>
      <w:sz w:val="24"/>
      <w:szCs w:val="32"/>
    </w:rPr>
  </w:style>
  <w:style w:type="paragraph" w:styleId="4">
    <w:name w:val="heading 4"/>
    <w:basedOn w:val="a0"/>
    <w:next w:val="a0"/>
    <w:link w:val="40"/>
    <w:uiPriority w:val="9"/>
    <w:qFormat/>
    <w:pPr>
      <w:keepNext/>
      <w:keepLines/>
      <w:spacing w:before="280" w:after="290" w:line="376" w:lineRule="auto"/>
      <w:outlineLvl w:val="3"/>
    </w:pPr>
    <w:rPr>
      <w:rFonts w:ascii="Cambria" w:hAnsi="Cambria"/>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text"/>
    <w:basedOn w:val="a0"/>
    <w:link w:val="a5"/>
    <w:uiPriority w:val="99"/>
    <w:unhideWhenUsed/>
    <w:qFormat/>
    <w:pPr>
      <w:jc w:val="left"/>
    </w:pPr>
  </w:style>
  <w:style w:type="paragraph" w:styleId="a6">
    <w:name w:val="Body Text Indent"/>
    <w:basedOn w:val="a0"/>
    <w:link w:val="a7"/>
    <w:qFormat/>
    <w:pPr>
      <w:spacing w:line="300" w:lineRule="auto"/>
      <w:ind w:firstLineChars="200" w:firstLine="560"/>
    </w:pPr>
    <w:rPr>
      <w:sz w:val="28"/>
      <w:szCs w:val="28"/>
    </w:rPr>
  </w:style>
  <w:style w:type="paragraph" w:styleId="TOC3">
    <w:name w:val="toc 3"/>
    <w:basedOn w:val="a0"/>
    <w:next w:val="a0"/>
    <w:uiPriority w:val="39"/>
    <w:unhideWhenUsed/>
    <w:qFormat/>
    <w:pPr>
      <w:tabs>
        <w:tab w:val="right" w:leader="dot" w:pos="8296"/>
      </w:tabs>
      <w:spacing w:line="400" w:lineRule="exact"/>
      <w:ind w:leftChars="400" w:left="840"/>
    </w:pPr>
  </w:style>
  <w:style w:type="paragraph" w:styleId="a8">
    <w:name w:val="Plain Text"/>
    <w:basedOn w:val="a0"/>
    <w:link w:val="a9"/>
    <w:qFormat/>
    <w:rPr>
      <w:rFonts w:ascii="宋体" w:hAnsi="Courier New"/>
      <w:szCs w:val="20"/>
    </w:rPr>
  </w:style>
  <w:style w:type="paragraph" w:styleId="aa">
    <w:name w:val="Date"/>
    <w:basedOn w:val="a0"/>
    <w:next w:val="a0"/>
    <w:link w:val="ab"/>
    <w:uiPriority w:val="99"/>
    <w:unhideWhenUsed/>
    <w:pPr>
      <w:ind w:leftChars="2500" w:left="100"/>
    </w:pPr>
  </w:style>
  <w:style w:type="paragraph" w:styleId="21">
    <w:name w:val="Body Text Indent 2"/>
    <w:basedOn w:val="a0"/>
    <w:link w:val="22"/>
    <w:qFormat/>
    <w:pPr>
      <w:spacing w:after="120" w:line="480" w:lineRule="auto"/>
      <w:ind w:leftChars="200" w:left="420"/>
    </w:pPr>
  </w:style>
  <w:style w:type="paragraph" w:styleId="ac">
    <w:name w:val="Balloon Text"/>
    <w:basedOn w:val="a0"/>
    <w:link w:val="ad"/>
    <w:qFormat/>
    <w:rPr>
      <w:sz w:val="18"/>
      <w:szCs w:val="18"/>
    </w:rPr>
  </w:style>
  <w:style w:type="paragraph" w:styleId="ae">
    <w:name w:val="footer"/>
    <w:basedOn w:val="a0"/>
    <w:link w:val="af"/>
    <w:uiPriority w:val="99"/>
    <w:qFormat/>
    <w:pPr>
      <w:tabs>
        <w:tab w:val="center" w:pos="4153"/>
        <w:tab w:val="right" w:pos="8306"/>
      </w:tabs>
      <w:snapToGrid w:val="0"/>
      <w:jc w:val="left"/>
    </w:pPr>
    <w:rPr>
      <w:sz w:val="18"/>
      <w:szCs w:val="18"/>
    </w:rPr>
  </w:style>
  <w:style w:type="paragraph" w:styleId="af0">
    <w:name w:val="header"/>
    <w:basedOn w:val="a0"/>
    <w:link w:val="af1"/>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unhideWhenUsed/>
    <w:qFormat/>
    <w:pPr>
      <w:jc w:val="left"/>
    </w:pPr>
    <w:rPr>
      <w:rFonts w:ascii="宋体" w:hAnsi="宋体"/>
      <w:sz w:val="24"/>
    </w:rPr>
  </w:style>
  <w:style w:type="paragraph" w:styleId="TOC2">
    <w:name w:val="toc 2"/>
    <w:basedOn w:val="a0"/>
    <w:next w:val="a0"/>
    <w:uiPriority w:val="39"/>
    <w:unhideWhenUsed/>
    <w:qFormat/>
    <w:pPr>
      <w:tabs>
        <w:tab w:val="right" w:leader="dot" w:pos="8296"/>
      </w:tabs>
      <w:spacing w:line="400" w:lineRule="exact"/>
      <w:ind w:leftChars="200" w:left="420"/>
    </w:pPr>
  </w:style>
  <w:style w:type="paragraph" w:styleId="af2">
    <w:name w:val="Normal (Web)"/>
    <w:basedOn w:val="a0"/>
    <w:qFormat/>
    <w:pPr>
      <w:widowControl/>
      <w:spacing w:before="100" w:beforeAutospacing="1" w:after="100" w:afterAutospacing="1"/>
      <w:jc w:val="left"/>
    </w:pPr>
    <w:rPr>
      <w:rFonts w:ascii="宋体" w:hAnsi="宋体" w:cs="宋体"/>
      <w:kern w:val="0"/>
      <w:sz w:val="24"/>
    </w:rPr>
  </w:style>
  <w:style w:type="paragraph" w:styleId="af3">
    <w:name w:val="annotation subject"/>
    <w:basedOn w:val="a4"/>
    <w:next w:val="a4"/>
    <w:link w:val="af4"/>
    <w:uiPriority w:val="99"/>
    <w:unhideWhenUsed/>
    <w:qFormat/>
    <w:rPr>
      <w:b/>
      <w:bCs/>
    </w:rPr>
  </w:style>
  <w:style w:type="character" w:styleId="af5">
    <w:name w:val="page number"/>
    <w:basedOn w:val="a1"/>
    <w:qFormat/>
  </w:style>
  <w:style w:type="character" w:styleId="af6">
    <w:name w:val="Hyperlink"/>
    <w:uiPriority w:val="99"/>
    <w:qFormat/>
    <w:rPr>
      <w:color w:val="0000FF"/>
      <w:u w:val="single"/>
    </w:rPr>
  </w:style>
  <w:style w:type="character" w:styleId="af7">
    <w:name w:val="annotation reference"/>
    <w:uiPriority w:val="99"/>
    <w:unhideWhenUsed/>
    <w:qFormat/>
    <w:rPr>
      <w:sz w:val="21"/>
      <w:szCs w:val="21"/>
    </w:rPr>
  </w:style>
  <w:style w:type="character" w:customStyle="1" w:styleId="20">
    <w:name w:val="标题 2 字符"/>
    <w:link w:val="2"/>
    <w:uiPriority w:val="9"/>
    <w:qFormat/>
    <w:rsid w:val="00986753"/>
    <w:rPr>
      <w:rFonts w:ascii="Times New Roman" w:hAnsi="Times New Roman"/>
      <w:b/>
      <w:bCs/>
      <w:kern w:val="2"/>
      <w:sz w:val="28"/>
      <w:szCs w:val="28"/>
    </w:rPr>
  </w:style>
  <w:style w:type="character" w:customStyle="1" w:styleId="a7">
    <w:name w:val="正文文本缩进 字符"/>
    <w:link w:val="a6"/>
    <w:qFormat/>
    <w:rPr>
      <w:kern w:val="2"/>
      <w:sz w:val="28"/>
      <w:szCs w:val="28"/>
    </w:rPr>
  </w:style>
  <w:style w:type="character" w:customStyle="1" w:styleId="ab">
    <w:name w:val="日期 字符"/>
    <w:link w:val="aa"/>
    <w:uiPriority w:val="99"/>
    <w:semiHidden/>
    <w:qFormat/>
    <w:rPr>
      <w:kern w:val="2"/>
      <w:sz w:val="21"/>
      <w:szCs w:val="24"/>
    </w:rPr>
  </w:style>
  <w:style w:type="character" w:customStyle="1" w:styleId="af8">
    <w:name w:val="无间隔 字符"/>
    <w:link w:val="af9"/>
    <w:uiPriority w:val="1"/>
    <w:qFormat/>
    <w:rPr>
      <w:rFonts w:ascii="Calibri" w:hAnsi="Calibri"/>
      <w:sz w:val="22"/>
      <w:szCs w:val="22"/>
      <w:lang w:bidi="ar-SA"/>
    </w:rPr>
  </w:style>
  <w:style w:type="paragraph" w:styleId="af9">
    <w:name w:val="No Spacing"/>
    <w:link w:val="af8"/>
    <w:uiPriority w:val="1"/>
    <w:qFormat/>
    <w:rPr>
      <w:sz w:val="22"/>
      <w:szCs w:val="22"/>
    </w:rPr>
  </w:style>
  <w:style w:type="character" w:customStyle="1" w:styleId="22">
    <w:name w:val="正文文本缩进 2 字符"/>
    <w:link w:val="21"/>
    <w:qFormat/>
    <w:rPr>
      <w:kern w:val="2"/>
      <w:sz w:val="21"/>
      <w:szCs w:val="24"/>
    </w:rPr>
  </w:style>
  <w:style w:type="character" w:customStyle="1" w:styleId="40">
    <w:name w:val="标题 4 字符"/>
    <w:link w:val="4"/>
    <w:uiPriority w:val="9"/>
    <w:semiHidden/>
    <w:qFormat/>
    <w:rPr>
      <w:rFonts w:ascii="Cambria" w:eastAsia="宋体" w:hAnsi="Cambria" w:cs="Times New Roman"/>
      <w:b/>
      <w:bCs/>
      <w:kern w:val="2"/>
      <w:sz w:val="28"/>
      <w:szCs w:val="28"/>
    </w:rPr>
  </w:style>
  <w:style w:type="character" w:customStyle="1" w:styleId="Char">
    <w:name w:val="文档结构图 Char"/>
    <w:link w:val="DocumentMap1"/>
    <w:qFormat/>
    <w:rPr>
      <w:rFonts w:ascii="宋体" w:hAnsi="Times New Roman"/>
      <w:kern w:val="2"/>
      <w:sz w:val="18"/>
      <w:szCs w:val="18"/>
    </w:rPr>
  </w:style>
  <w:style w:type="paragraph" w:customStyle="1" w:styleId="DocumentMap1">
    <w:name w:val="Document Map1"/>
    <w:basedOn w:val="a0"/>
    <w:link w:val="Char"/>
    <w:qFormat/>
    <w:rPr>
      <w:rFonts w:ascii="宋体"/>
      <w:sz w:val="18"/>
      <w:szCs w:val="18"/>
    </w:rPr>
  </w:style>
  <w:style w:type="character" w:customStyle="1" w:styleId="af4">
    <w:name w:val="批注主题 字符"/>
    <w:link w:val="af3"/>
    <w:uiPriority w:val="99"/>
    <w:semiHidden/>
    <w:qFormat/>
    <w:rPr>
      <w:b/>
      <w:bCs/>
      <w:kern w:val="2"/>
      <w:sz w:val="21"/>
      <w:szCs w:val="24"/>
    </w:rPr>
  </w:style>
  <w:style w:type="character" w:customStyle="1" w:styleId="af">
    <w:name w:val="页脚 字符"/>
    <w:link w:val="ae"/>
    <w:uiPriority w:val="99"/>
    <w:qFormat/>
    <w:rPr>
      <w:rFonts w:ascii="Times New Roman" w:hAnsi="Times New Roman"/>
      <w:kern w:val="2"/>
      <w:sz w:val="18"/>
      <w:szCs w:val="18"/>
    </w:rPr>
  </w:style>
  <w:style w:type="character" w:customStyle="1" w:styleId="a9">
    <w:name w:val="纯文本 字符"/>
    <w:link w:val="a8"/>
    <w:qFormat/>
    <w:rPr>
      <w:rFonts w:ascii="宋体" w:hAnsi="Courier New"/>
      <w:kern w:val="2"/>
      <w:sz w:val="21"/>
    </w:rPr>
  </w:style>
  <w:style w:type="character" w:customStyle="1" w:styleId="Char0">
    <w:name w:val="页脚 Char"/>
    <w:qFormat/>
    <w:rPr>
      <w:kern w:val="2"/>
      <w:sz w:val="18"/>
      <w:szCs w:val="18"/>
    </w:rPr>
  </w:style>
  <w:style w:type="character" w:customStyle="1" w:styleId="ad">
    <w:name w:val="批注框文本 字符"/>
    <w:link w:val="ac"/>
    <w:qFormat/>
    <w:rPr>
      <w:rFonts w:ascii="Times New Roman" w:hAnsi="Times New Roman"/>
      <w:kern w:val="2"/>
      <w:sz w:val="18"/>
      <w:szCs w:val="18"/>
    </w:rPr>
  </w:style>
  <w:style w:type="character" w:customStyle="1" w:styleId="Char1">
    <w:name w:val="纯文本 Char1"/>
    <w:uiPriority w:val="99"/>
    <w:semiHidden/>
    <w:qFormat/>
    <w:rPr>
      <w:rFonts w:ascii="宋体" w:hAnsi="Courier New" w:cs="Courier New"/>
      <w:kern w:val="2"/>
      <w:sz w:val="21"/>
      <w:szCs w:val="21"/>
    </w:rPr>
  </w:style>
  <w:style w:type="character" w:customStyle="1" w:styleId="a5">
    <w:name w:val="批注文字 字符"/>
    <w:link w:val="a4"/>
    <w:uiPriority w:val="99"/>
    <w:semiHidden/>
    <w:qFormat/>
    <w:rPr>
      <w:kern w:val="2"/>
      <w:sz w:val="21"/>
      <w:szCs w:val="24"/>
    </w:rPr>
  </w:style>
  <w:style w:type="character" w:customStyle="1" w:styleId="10">
    <w:name w:val="标题 1 字符"/>
    <w:link w:val="1"/>
    <w:qFormat/>
    <w:rsid w:val="007300FC"/>
    <w:rPr>
      <w:rFonts w:ascii="宋体" w:hAnsi="宋体"/>
      <w:b/>
      <w:kern w:val="2"/>
      <w:sz w:val="32"/>
      <w:szCs w:val="28"/>
    </w:rPr>
  </w:style>
  <w:style w:type="character" w:customStyle="1" w:styleId="title21">
    <w:name w:val="title21"/>
    <w:qFormat/>
    <w:rPr>
      <w:rFonts w:ascii="楷体_GB2312" w:eastAsia="楷体_GB2312" w:hint="eastAsia"/>
      <w:color w:val="FF0000"/>
      <w:sz w:val="30"/>
      <w:szCs w:val="30"/>
      <w:u w:val="none"/>
    </w:rPr>
  </w:style>
  <w:style w:type="character" w:customStyle="1" w:styleId="af1">
    <w:name w:val="页眉 字符"/>
    <w:link w:val="af0"/>
    <w:uiPriority w:val="99"/>
    <w:qFormat/>
    <w:rPr>
      <w:rFonts w:ascii="Times New Roman" w:hAnsi="Times New Roman"/>
      <w:kern w:val="2"/>
      <w:sz w:val="18"/>
      <w:szCs w:val="18"/>
    </w:rPr>
  </w:style>
  <w:style w:type="character" w:customStyle="1" w:styleId="30">
    <w:name w:val="标题 3 字符"/>
    <w:basedOn w:val="a1"/>
    <w:link w:val="3"/>
    <w:uiPriority w:val="9"/>
    <w:rsid w:val="00102E74"/>
    <w:rPr>
      <w:rFonts w:ascii="Times New Roman" w:hAnsi="Times New Roman"/>
      <w:b/>
      <w:bCs/>
      <w:kern w:val="2"/>
      <w:sz w:val="24"/>
      <w:szCs w:val="32"/>
    </w:rPr>
  </w:style>
  <w:style w:type="paragraph" w:customStyle="1" w:styleId="afa">
    <w:name w:val="图片格式"/>
    <w:basedOn w:val="a0"/>
    <w:qFormat/>
    <w:rsid w:val="00EE1D3C"/>
    <w:pPr>
      <w:spacing w:line="400" w:lineRule="exact"/>
      <w:contextualSpacing/>
      <w:jc w:val="center"/>
    </w:pPr>
  </w:style>
  <w:style w:type="paragraph" w:customStyle="1" w:styleId="Style43">
    <w:name w:val="_Style 43"/>
    <w:basedOn w:val="1"/>
    <w:next w:val="a0"/>
    <w:uiPriority w:val="39"/>
    <w:qFormat/>
    <w:pPr>
      <w:widowControl/>
      <w:spacing w:before="480" w:after="0" w:line="276" w:lineRule="auto"/>
      <w:jc w:val="left"/>
      <w:outlineLvl w:val="9"/>
    </w:pPr>
    <w:rPr>
      <w:rFonts w:ascii="Cambria" w:hAnsi="Cambria"/>
      <w:color w:val="365F91"/>
      <w:kern w:val="0"/>
      <w:sz w:val="28"/>
    </w:rPr>
  </w:style>
  <w:style w:type="paragraph" w:customStyle="1" w:styleId="Style5">
    <w:name w:val="_Style 5"/>
    <w:basedOn w:val="a0"/>
    <w:qFormat/>
  </w:style>
  <w:style w:type="paragraph" w:customStyle="1" w:styleId="afb">
    <w:name w:val="段落"/>
    <w:basedOn w:val="a0"/>
    <w:qFormat/>
    <w:pPr>
      <w:widowControl/>
      <w:adjustRightInd w:val="0"/>
      <w:spacing w:line="420" w:lineRule="exact"/>
      <w:ind w:firstLineChars="200" w:firstLine="520"/>
      <w:textAlignment w:val="baseline"/>
    </w:pPr>
    <w:rPr>
      <w:spacing w:val="10"/>
      <w:kern w:val="0"/>
      <w:sz w:val="24"/>
      <w:szCs w:val="20"/>
    </w:rPr>
  </w:style>
  <w:style w:type="paragraph" w:customStyle="1" w:styleId="reader-word-layer">
    <w:name w:val="reader-word-layer"/>
    <w:basedOn w:val="a0"/>
    <w:qFormat/>
    <w:pPr>
      <w:widowControl/>
      <w:spacing w:before="100" w:beforeAutospacing="1" w:after="100" w:afterAutospacing="1"/>
      <w:jc w:val="left"/>
    </w:pPr>
    <w:rPr>
      <w:rFonts w:ascii="宋体" w:hAnsi="宋体" w:cs="宋体"/>
      <w:kern w:val="0"/>
      <w:sz w:val="24"/>
    </w:rPr>
  </w:style>
  <w:style w:type="table" w:customStyle="1" w:styleId="afc">
    <w:name w:val="三线表"/>
    <w:basedOn w:val="a2"/>
    <w:uiPriority w:val="99"/>
    <w:qFormat/>
    <w:rsid w:val="00EE1D3C"/>
    <w:pPr>
      <w:jc w:val="both"/>
    </w:pPr>
    <w:rPr>
      <w:rFonts w:ascii="Times New Roman" w:hAnsi="Times New Roman"/>
    </w:rPr>
    <w:tblPr>
      <w:tblBorders>
        <w:top w:val="single" w:sz="4" w:space="0" w:color="auto"/>
        <w:bottom w:val="single" w:sz="12" w:space="0" w:color="auto"/>
        <w:insideH w:val="single" w:sz="4" w:space="0" w:color="auto"/>
      </w:tblBorders>
    </w:tblPr>
    <w:tcPr>
      <w:vAlign w:val="center"/>
    </w:tcPr>
    <w:tblStylePr w:type="firstRow">
      <w:pPr>
        <w:wordWrap/>
        <w:spacing w:beforeLines="0" w:before="100" w:beforeAutospacing="1" w:afterLines="0" w:after="100" w:afterAutospacing="1"/>
        <w:jc w:val="center"/>
      </w:pPr>
      <w:rPr>
        <w:b/>
      </w:rPr>
      <w:tblPr/>
      <w:tcPr>
        <w:tcBorders>
          <w:top w:val="single" w:sz="12" w:space="0" w:color="auto"/>
          <w:left w:val="nil"/>
          <w:bottom w:val="single" w:sz="12" w:space="0" w:color="auto"/>
          <w:right w:val="nil"/>
          <w:insideH w:val="nil"/>
          <w:insideV w:val="nil"/>
          <w:tl2br w:val="nil"/>
          <w:tr2bl w:val="nil"/>
        </w:tcBorders>
        <w:shd w:val="clear" w:color="auto" w:fill="F2F2F2"/>
      </w:tcPr>
    </w:tblStylePr>
    <w:tblStylePr w:type="lastRow">
      <w:pPr>
        <w:jc w:val="center"/>
      </w:pPr>
      <w:tblPr/>
      <w:tcPr>
        <w:tcBorders>
          <w:top w:val="single" w:sz="12" w:space="0" w:color="auto"/>
          <w:left w:val="nil"/>
          <w:bottom w:val="single" w:sz="12" w:space="0" w:color="auto"/>
          <w:right w:val="nil"/>
          <w:insideH w:val="nil"/>
          <w:insideV w:val="nil"/>
          <w:tl2br w:val="nil"/>
          <w:tr2bl w:val="nil"/>
        </w:tcBorders>
        <w:shd w:val="clear" w:color="auto" w:fill="E7E6E6"/>
      </w:tcPr>
    </w:tblStylePr>
    <w:tblStylePr w:type="firstCol">
      <w:pPr>
        <w:jc w:val="center"/>
      </w:pPr>
      <w:rPr>
        <w:b/>
      </w:rPr>
      <w:tblPr/>
      <w:tcPr>
        <w:shd w:val="clear" w:color="auto" w:fill="F2F2F2"/>
      </w:tcPr>
    </w:tblStylePr>
  </w:style>
  <w:style w:type="paragraph" w:customStyle="1" w:styleId="a">
    <w:name w:val="论文引文项"/>
    <w:basedOn w:val="afd"/>
    <w:link w:val="afe"/>
    <w:uiPriority w:val="4"/>
    <w:qFormat/>
    <w:rsid w:val="009E0995"/>
    <w:pPr>
      <w:numPr>
        <w:numId w:val="7"/>
      </w:numPr>
      <w:snapToGrid w:val="0"/>
      <w:spacing w:line="300" w:lineRule="auto"/>
      <w:ind w:firstLineChars="0" w:firstLine="0"/>
      <w:jc w:val="left"/>
    </w:pPr>
    <w:rPr>
      <w:rFonts w:cstheme="minorBidi"/>
      <w:szCs w:val="21"/>
    </w:rPr>
  </w:style>
  <w:style w:type="character" w:customStyle="1" w:styleId="afe">
    <w:name w:val="论文引文项 字符"/>
    <w:basedOn w:val="a1"/>
    <w:link w:val="a"/>
    <w:uiPriority w:val="4"/>
    <w:qFormat/>
    <w:rsid w:val="009E0995"/>
    <w:rPr>
      <w:rFonts w:ascii="Times New Roman" w:hAnsi="Times New Roman" w:cstheme="minorBidi"/>
      <w:kern w:val="2"/>
      <w:sz w:val="21"/>
      <w:szCs w:val="21"/>
    </w:rPr>
  </w:style>
  <w:style w:type="paragraph" w:styleId="afd">
    <w:name w:val="List Paragraph"/>
    <w:basedOn w:val="a0"/>
    <w:uiPriority w:val="99"/>
    <w:rsid w:val="009E0995"/>
    <w:pPr>
      <w:ind w:firstLineChars="200" w:firstLine="420"/>
    </w:pPr>
  </w:style>
  <w:style w:type="paragraph" w:customStyle="1" w:styleId="aff">
    <w:name w:val="论文正文"/>
    <w:basedOn w:val="a0"/>
    <w:uiPriority w:val="2"/>
    <w:qFormat/>
    <w:rsid w:val="00142A72"/>
    <w:pPr>
      <w:snapToGrid w:val="0"/>
      <w:spacing w:line="300" w:lineRule="auto"/>
      <w:ind w:firstLineChars="200" w:firstLine="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DC2FF55-DA43-4EC3-BE3E-777118D2889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28</Pages>
  <Words>2473</Words>
  <Characters>14100</Characters>
  <Application>Microsoft Office Word</Application>
  <DocSecurity>0</DocSecurity>
  <Lines>117</Lines>
  <Paragraphs>33</Paragraphs>
  <ScaleCrop>false</ScaleCrop>
  <Company/>
  <LinksUpToDate>false</LinksUpToDate>
  <CharactersWithSpaces>16540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霍明虹</dc:title>
  <dc:creator>邴涛</dc:creator>
  <cp:lastModifiedBy>Jie Li</cp:lastModifiedBy>
  <cp:revision>645</cp:revision>
  <cp:lastPrinted>2021-03-31T06:43:00Z</cp:lastPrinted>
  <dcterms:created xsi:type="dcterms:W3CDTF">2017-07-05T06:17:00Z</dcterms:created>
  <dcterms:modified xsi:type="dcterms:W3CDTF">2026-04-11T03:14:00Z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